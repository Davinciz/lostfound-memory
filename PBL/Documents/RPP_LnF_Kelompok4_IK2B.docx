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C6D00"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bl>
      <w:tblPr>
        <w:tblStyle w:val="a5"/>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425"/>
        <w:gridCol w:w="7909"/>
      </w:tblGrid>
      <w:tr w:rsidR="00121EF9" w:rsidRPr="00300ECA" w14:paraId="5F1B0707" w14:textId="77777777">
        <w:trPr>
          <w:trHeight w:val="360"/>
        </w:trPr>
        <w:tc>
          <w:tcPr>
            <w:tcW w:w="10456" w:type="dxa"/>
            <w:gridSpan w:val="3"/>
            <w:vAlign w:val="center"/>
          </w:tcPr>
          <w:p w14:paraId="4F6E8CC3" w14:textId="77777777" w:rsidR="00121EF9" w:rsidRPr="00300ECA" w:rsidRDefault="00000000">
            <w:pPr>
              <w:spacing w:after="0"/>
              <w:jc w:val="center"/>
              <w:rPr>
                <w:rFonts w:ascii="Times New Roman" w:eastAsia="Times New Roman" w:hAnsi="Times New Roman" w:cs="Times New Roman"/>
                <w:b/>
                <w:sz w:val="24"/>
                <w:szCs w:val="24"/>
              </w:rPr>
            </w:pPr>
            <w:r w:rsidRPr="00300ECA">
              <w:rPr>
                <w:rFonts w:ascii="Times New Roman" w:eastAsia="Times New Roman" w:hAnsi="Times New Roman" w:cs="Times New Roman"/>
                <w:b/>
                <w:sz w:val="24"/>
                <w:szCs w:val="24"/>
              </w:rPr>
              <w:t>Ringkasan Proyek</w:t>
            </w:r>
          </w:p>
        </w:tc>
      </w:tr>
      <w:tr w:rsidR="00121EF9" w:rsidRPr="00300ECA" w14:paraId="024A97AE" w14:textId="77777777" w:rsidTr="00080F15">
        <w:tc>
          <w:tcPr>
            <w:tcW w:w="2122" w:type="dxa"/>
          </w:tcPr>
          <w:p w14:paraId="2AE990DA"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Nomor ID</w:t>
            </w:r>
          </w:p>
        </w:tc>
        <w:tc>
          <w:tcPr>
            <w:tcW w:w="425" w:type="dxa"/>
          </w:tcPr>
          <w:p w14:paraId="5D66D7F4"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w:t>
            </w:r>
          </w:p>
        </w:tc>
        <w:tc>
          <w:tcPr>
            <w:tcW w:w="7909" w:type="dxa"/>
          </w:tcPr>
          <w:p w14:paraId="4D77A6E6" w14:textId="356F241A" w:rsidR="00121EF9" w:rsidRPr="00300ECA" w:rsidRDefault="006D2B07">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PBL-202601-10</w:t>
            </w:r>
          </w:p>
        </w:tc>
      </w:tr>
      <w:tr w:rsidR="00121EF9" w:rsidRPr="00300ECA" w14:paraId="753DB670" w14:textId="77777777" w:rsidTr="00080F15">
        <w:tc>
          <w:tcPr>
            <w:tcW w:w="2122" w:type="dxa"/>
          </w:tcPr>
          <w:p w14:paraId="02A9A4B0"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Pengusul dan Klien Proyek</w:t>
            </w:r>
          </w:p>
        </w:tc>
        <w:tc>
          <w:tcPr>
            <w:tcW w:w="425" w:type="dxa"/>
          </w:tcPr>
          <w:p w14:paraId="411FA970"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w:t>
            </w:r>
          </w:p>
        </w:tc>
        <w:tc>
          <w:tcPr>
            <w:tcW w:w="7909" w:type="dxa"/>
          </w:tcPr>
          <w:p w14:paraId="76B412AF" w14:textId="0E4BFFBA"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 xml:space="preserve">D3 Teknik Informatika </w:t>
            </w:r>
          </w:p>
        </w:tc>
      </w:tr>
      <w:tr w:rsidR="00121EF9" w:rsidRPr="00300ECA" w14:paraId="0BA32F94" w14:textId="77777777" w:rsidTr="00080F15">
        <w:tc>
          <w:tcPr>
            <w:tcW w:w="2122" w:type="dxa"/>
          </w:tcPr>
          <w:p w14:paraId="5B8CD20F" w14:textId="7A2F24C8" w:rsidR="00121EF9" w:rsidRPr="00300ECA" w:rsidRDefault="00A67B3B">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Dosen Pendamping</w:t>
            </w:r>
          </w:p>
        </w:tc>
        <w:tc>
          <w:tcPr>
            <w:tcW w:w="425" w:type="dxa"/>
          </w:tcPr>
          <w:p w14:paraId="44636E87"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w:t>
            </w:r>
          </w:p>
        </w:tc>
        <w:tc>
          <w:tcPr>
            <w:tcW w:w="7909" w:type="dxa"/>
          </w:tcPr>
          <w:p w14:paraId="35940C28" w14:textId="54596B8A" w:rsidR="00121EF9" w:rsidRPr="00300ECA" w:rsidRDefault="009134F6" w:rsidP="009134F6">
            <w:pPr>
              <w:spacing w:after="0"/>
              <w:rPr>
                <w:rFonts w:ascii="Times New Roman" w:eastAsia="Times New Roman" w:hAnsi="Times New Roman" w:cs="Times New Roman"/>
                <w:i/>
                <w:sz w:val="24"/>
                <w:szCs w:val="24"/>
              </w:rPr>
            </w:pPr>
            <w:r w:rsidRPr="00300ECA">
              <w:rPr>
                <w:rFonts w:ascii="Times New Roman" w:eastAsia="Times New Roman" w:hAnsi="Times New Roman" w:cs="Times New Roman"/>
                <w:i/>
                <w:sz w:val="24"/>
                <w:szCs w:val="24"/>
              </w:rPr>
              <w:t>AMRAN YOBIOKTABERA , S. Kom., M.Kom.</w:t>
            </w:r>
          </w:p>
        </w:tc>
      </w:tr>
      <w:tr w:rsidR="00121EF9" w:rsidRPr="00300ECA" w14:paraId="45CE71A4" w14:textId="77777777" w:rsidTr="00080F15">
        <w:tc>
          <w:tcPr>
            <w:tcW w:w="2122" w:type="dxa"/>
          </w:tcPr>
          <w:p w14:paraId="0E64FA77"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Judul Proyek</w:t>
            </w:r>
          </w:p>
        </w:tc>
        <w:tc>
          <w:tcPr>
            <w:tcW w:w="425" w:type="dxa"/>
          </w:tcPr>
          <w:p w14:paraId="52E95576"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w:t>
            </w:r>
          </w:p>
        </w:tc>
        <w:tc>
          <w:tcPr>
            <w:tcW w:w="7909" w:type="dxa"/>
          </w:tcPr>
          <w:p w14:paraId="5C806C7A" w14:textId="03C8DB61" w:rsidR="00121EF9" w:rsidRPr="00300ECA" w:rsidRDefault="00080F15">
            <w:pPr>
              <w:spacing w:after="0"/>
              <w:jc w:val="left"/>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Penerapan Aplikasi Mobile "Campus Lost &amp; Found (CLF)"</w:t>
            </w:r>
          </w:p>
        </w:tc>
      </w:tr>
      <w:tr w:rsidR="00121EF9" w:rsidRPr="00300ECA" w14:paraId="12AC691D" w14:textId="77777777" w:rsidTr="00080F15">
        <w:tc>
          <w:tcPr>
            <w:tcW w:w="2122" w:type="dxa"/>
          </w:tcPr>
          <w:p w14:paraId="1BEA7AF2"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Luaran</w:t>
            </w:r>
          </w:p>
        </w:tc>
        <w:tc>
          <w:tcPr>
            <w:tcW w:w="425" w:type="dxa"/>
          </w:tcPr>
          <w:p w14:paraId="0D7B4BA4"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w:t>
            </w:r>
          </w:p>
        </w:tc>
        <w:tc>
          <w:tcPr>
            <w:tcW w:w="7909" w:type="dxa"/>
          </w:tcPr>
          <w:p w14:paraId="4E118F1F" w14:textId="77777777" w:rsidR="00121EF9" w:rsidRPr="00300ECA" w:rsidRDefault="00000000">
            <w:pPr>
              <w:spacing w:after="0"/>
              <w:rPr>
                <w:rFonts w:ascii="Times New Roman" w:eastAsia="Times New Roman" w:hAnsi="Times New Roman" w:cs="Times New Roman"/>
                <w:i/>
                <w:sz w:val="24"/>
                <w:szCs w:val="24"/>
              </w:rPr>
            </w:pPr>
            <w:r w:rsidRPr="00300ECA">
              <w:rPr>
                <w:rFonts w:ascii="Times New Roman" w:eastAsia="Times New Roman" w:hAnsi="Times New Roman" w:cs="Times New Roman"/>
                <w:sz w:val="24"/>
                <w:szCs w:val="24"/>
              </w:rPr>
              <w:t>Aplikasi Berbasis</w:t>
            </w:r>
            <w:r w:rsidRPr="00300ECA">
              <w:rPr>
                <w:rFonts w:ascii="Times New Roman" w:eastAsia="Times New Roman" w:hAnsi="Times New Roman" w:cs="Times New Roman"/>
                <w:i/>
                <w:sz w:val="24"/>
                <w:szCs w:val="24"/>
              </w:rPr>
              <w:t xml:space="preserve"> Mobile</w:t>
            </w:r>
          </w:p>
        </w:tc>
      </w:tr>
      <w:tr w:rsidR="00121EF9" w:rsidRPr="00300ECA" w14:paraId="65E3D783" w14:textId="77777777" w:rsidTr="00080F15">
        <w:tc>
          <w:tcPr>
            <w:tcW w:w="2122" w:type="dxa"/>
          </w:tcPr>
          <w:p w14:paraId="7B4930A2"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Sponsor</w:t>
            </w:r>
          </w:p>
        </w:tc>
        <w:tc>
          <w:tcPr>
            <w:tcW w:w="425" w:type="dxa"/>
          </w:tcPr>
          <w:p w14:paraId="41DBB269"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w:t>
            </w:r>
          </w:p>
        </w:tc>
        <w:tc>
          <w:tcPr>
            <w:tcW w:w="7909" w:type="dxa"/>
          </w:tcPr>
          <w:p w14:paraId="24582DDA" w14:textId="77777777" w:rsidR="00121EF9" w:rsidRPr="00300ECA" w:rsidRDefault="00000000">
            <w:pPr>
              <w:spacing w:after="0"/>
              <w:rPr>
                <w:rFonts w:ascii="Times New Roman" w:eastAsia="Times New Roman" w:hAnsi="Times New Roman" w:cs="Times New Roman"/>
                <w:i/>
                <w:sz w:val="24"/>
                <w:szCs w:val="24"/>
              </w:rPr>
            </w:pPr>
            <w:r w:rsidRPr="00300ECA">
              <w:rPr>
                <w:rFonts w:ascii="Times New Roman" w:eastAsia="Times New Roman" w:hAnsi="Times New Roman" w:cs="Times New Roman"/>
                <w:i/>
                <w:sz w:val="24"/>
                <w:szCs w:val="24"/>
              </w:rPr>
              <w:t>-</w:t>
            </w:r>
          </w:p>
        </w:tc>
      </w:tr>
      <w:tr w:rsidR="00121EF9" w:rsidRPr="00300ECA" w14:paraId="5AAEC1C2" w14:textId="77777777" w:rsidTr="00080F15">
        <w:tc>
          <w:tcPr>
            <w:tcW w:w="2122" w:type="dxa"/>
          </w:tcPr>
          <w:p w14:paraId="70CFBC31"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 xml:space="preserve">Waktu </w:t>
            </w:r>
          </w:p>
        </w:tc>
        <w:tc>
          <w:tcPr>
            <w:tcW w:w="425" w:type="dxa"/>
          </w:tcPr>
          <w:p w14:paraId="6C738A73"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w:t>
            </w:r>
          </w:p>
        </w:tc>
        <w:tc>
          <w:tcPr>
            <w:tcW w:w="7909" w:type="dxa"/>
          </w:tcPr>
          <w:p w14:paraId="27935849" w14:textId="77777777" w:rsidR="00121EF9" w:rsidRPr="00300ECA" w:rsidRDefault="00000000">
            <w:pPr>
              <w:spacing w:after="0"/>
              <w:rPr>
                <w:rFonts w:ascii="Times New Roman" w:eastAsia="Times New Roman" w:hAnsi="Times New Roman" w:cs="Times New Roman"/>
                <w:i/>
                <w:sz w:val="24"/>
                <w:szCs w:val="24"/>
              </w:rPr>
            </w:pPr>
            <w:r w:rsidRPr="00300ECA">
              <w:rPr>
                <w:rFonts w:ascii="Times New Roman" w:eastAsia="Times New Roman" w:hAnsi="Times New Roman" w:cs="Times New Roman"/>
                <w:i/>
                <w:sz w:val="24"/>
                <w:szCs w:val="24"/>
              </w:rPr>
              <w:t>1 Semester</w:t>
            </w:r>
          </w:p>
        </w:tc>
      </w:tr>
    </w:tbl>
    <w:p w14:paraId="7D4C1620" w14:textId="77777777" w:rsidR="00121EF9" w:rsidRPr="00300ECA" w:rsidRDefault="00121EF9">
      <w:pPr>
        <w:rPr>
          <w:rFonts w:ascii="Times New Roman" w:eastAsia="Times New Roman" w:hAnsi="Times New Roman" w:cs="Times New Roman"/>
          <w:sz w:val="24"/>
          <w:szCs w:val="24"/>
        </w:rPr>
      </w:pPr>
    </w:p>
    <w:p w14:paraId="761785DA" w14:textId="77777777" w:rsidR="00080F15" w:rsidRPr="00300ECA" w:rsidRDefault="00000000" w:rsidP="00080F15">
      <w:pPr>
        <w:pStyle w:val="Heading2"/>
        <w:numPr>
          <w:ilvl w:val="0"/>
          <w:numId w:val="2"/>
        </w:numP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Latar Belakang Masalah</w:t>
      </w:r>
    </w:p>
    <w:p w14:paraId="0386A771" w14:textId="77777777" w:rsidR="00080F15" w:rsidRPr="00300ECA" w:rsidRDefault="00080F15" w:rsidP="00080F15">
      <w:pPr>
        <w:pStyle w:val="Heading2"/>
        <w:numPr>
          <w:ilvl w:val="0"/>
          <w:numId w:val="0"/>
        </w:numPr>
        <w:ind w:left="720"/>
        <w:rPr>
          <w:rFonts w:ascii="Times New Roman" w:eastAsia="Times New Roman" w:hAnsi="Times New Roman" w:cs="Times New Roman"/>
          <w:b w:val="0"/>
          <w:bCs/>
          <w:sz w:val="24"/>
          <w:szCs w:val="24"/>
        </w:rPr>
      </w:pPr>
      <w:r w:rsidRPr="00300ECA">
        <w:rPr>
          <w:rFonts w:ascii="Times New Roman" w:eastAsia="Times New Roman" w:hAnsi="Times New Roman" w:cs="Times New Roman"/>
          <w:b w:val="0"/>
          <w:bCs/>
          <w:sz w:val="24"/>
          <w:szCs w:val="24"/>
        </w:rPr>
        <w:t>Di lingkungan kampus, kehilangan dan penemuan barang merupakan kejadian yang cukup sering terjadi, mulai dari dompet, kunci, kartu identitas, hingga perangkat elektronik. Proses pelaporan dan pencarian barang yang hilang maupun ditemukan berdampak langsung pada kenyamanan dan produktivitas mahasiswa, karena barang-barang tersebut umumnya memiliki nilai penting maupun nilai sentimental bagi pemiliknya.</w:t>
      </w:r>
    </w:p>
    <w:p w14:paraId="1F79C24C" w14:textId="77777777" w:rsidR="00080F15" w:rsidRPr="00300ECA" w:rsidRDefault="00080F15" w:rsidP="00080F15">
      <w:pPr>
        <w:pStyle w:val="Heading2"/>
        <w:numPr>
          <w:ilvl w:val="0"/>
          <w:numId w:val="0"/>
        </w:numPr>
        <w:ind w:left="720"/>
        <w:rPr>
          <w:rFonts w:ascii="Times New Roman" w:eastAsia="Times New Roman" w:hAnsi="Times New Roman" w:cs="Times New Roman"/>
          <w:b w:val="0"/>
          <w:bCs/>
          <w:sz w:val="24"/>
          <w:szCs w:val="24"/>
        </w:rPr>
      </w:pPr>
    </w:p>
    <w:p w14:paraId="5BBCFE5D" w14:textId="77777777" w:rsidR="00080F15" w:rsidRPr="00300ECA" w:rsidRDefault="00080F15" w:rsidP="00080F15">
      <w:pPr>
        <w:pStyle w:val="Heading2"/>
        <w:numPr>
          <w:ilvl w:val="0"/>
          <w:numId w:val="0"/>
        </w:numPr>
        <w:ind w:left="720"/>
        <w:rPr>
          <w:rFonts w:ascii="Times New Roman" w:eastAsia="Times New Roman" w:hAnsi="Times New Roman" w:cs="Times New Roman"/>
          <w:b w:val="0"/>
          <w:bCs/>
          <w:sz w:val="24"/>
          <w:szCs w:val="24"/>
        </w:rPr>
      </w:pPr>
      <w:r w:rsidRPr="00300ECA">
        <w:rPr>
          <w:rFonts w:ascii="Times New Roman" w:eastAsia="Times New Roman" w:hAnsi="Times New Roman" w:cs="Times New Roman"/>
          <w:b w:val="0"/>
          <w:bCs/>
          <w:sz w:val="24"/>
          <w:szCs w:val="24"/>
        </w:rPr>
        <w:t>Saat ini, proses pelaporan barang hilang atau ditemukan di lingkungan kampus masih dilakukan secara tidak terstruktur, misalnya melalui grup WhatsApp, grup Telegram, media sosial, pengumuman manual, maupun bertanya langsung kepada mahasiswa atau petugas. Cara-cara tersebut membuat informasi sulit dicari kembali, cepat tertimbun oleh pesan lain, dan tidak memiliki sistem pengelolaan laporan yang terpusat sehingga proses pencocokan antara barang hilang dan barang ditemukan menjadi tidak efisien.</w:t>
      </w:r>
    </w:p>
    <w:p w14:paraId="7CC4407E" w14:textId="77777777" w:rsidR="00080F15" w:rsidRPr="00300ECA" w:rsidRDefault="00080F15" w:rsidP="00080F15">
      <w:pPr>
        <w:pStyle w:val="Heading2"/>
        <w:numPr>
          <w:ilvl w:val="0"/>
          <w:numId w:val="0"/>
        </w:numPr>
        <w:ind w:left="720"/>
        <w:rPr>
          <w:rFonts w:ascii="Times New Roman" w:eastAsia="Times New Roman" w:hAnsi="Times New Roman" w:cs="Times New Roman"/>
          <w:b w:val="0"/>
          <w:bCs/>
          <w:sz w:val="24"/>
          <w:szCs w:val="24"/>
        </w:rPr>
      </w:pPr>
    </w:p>
    <w:p w14:paraId="4268B245" w14:textId="77777777" w:rsidR="00080F15" w:rsidRPr="00300ECA" w:rsidRDefault="00080F15" w:rsidP="00080F15">
      <w:pPr>
        <w:pStyle w:val="Heading2"/>
        <w:numPr>
          <w:ilvl w:val="0"/>
          <w:numId w:val="0"/>
        </w:numPr>
        <w:ind w:left="720"/>
        <w:rPr>
          <w:rFonts w:ascii="Times New Roman" w:eastAsia="Times New Roman" w:hAnsi="Times New Roman" w:cs="Times New Roman"/>
          <w:b w:val="0"/>
          <w:bCs/>
          <w:sz w:val="24"/>
          <w:szCs w:val="24"/>
        </w:rPr>
      </w:pPr>
      <w:r w:rsidRPr="00300ECA">
        <w:rPr>
          <w:rFonts w:ascii="Times New Roman" w:eastAsia="Times New Roman" w:hAnsi="Times New Roman" w:cs="Times New Roman"/>
          <w:b w:val="0"/>
          <w:bCs/>
          <w:sz w:val="24"/>
          <w:szCs w:val="24"/>
        </w:rPr>
        <w:t>Menghadapi tantangan tersebut, dibutuhkan sebuah platform digital yang dapat menyatukan proses pelaporan, pencarian, dan pengembalian barang hilang maupun ditemukan di lingkungan kampus. Aplikasi mobile “Campus Lost &amp; Found (CLF)” dirancang sebagai jawaban atas kebutuhan ini.</w:t>
      </w:r>
    </w:p>
    <w:p w14:paraId="20A78FF9" w14:textId="77777777" w:rsidR="00080F15" w:rsidRPr="00300ECA" w:rsidRDefault="00080F15" w:rsidP="00080F15">
      <w:pPr>
        <w:pStyle w:val="Heading2"/>
        <w:numPr>
          <w:ilvl w:val="0"/>
          <w:numId w:val="0"/>
        </w:numPr>
        <w:ind w:left="720"/>
        <w:rPr>
          <w:rFonts w:ascii="Times New Roman" w:eastAsia="Times New Roman" w:hAnsi="Times New Roman" w:cs="Times New Roman"/>
          <w:b w:val="0"/>
          <w:bCs/>
          <w:sz w:val="24"/>
          <w:szCs w:val="24"/>
        </w:rPr>
      </w:pPr>
    </w:p>
    <w:p w14:paraId="0810C1E8" w14:textId="24A9EB3A" w:rsidR="00080F15" w:rsidRPr="00300ECA" w:rsidRDefault="00080F15" w:rsidP="00080F15">
      <w:pPr>
        <w:pStyle w:val="Heading2"/>
        <w:numPr>
          <w:ilvl w:val="0"/>
          <w:numId w:val="0"/>
        </w:numPr>
        <w:ind w:left="720"/>
        <w:rPr>
          <w:rFonts w:ascii="Times New Roman" w:eastAsia="Times New Roman" w:hAnsi="Times New Roman" w:cs="Times New Roman"/>
          <w:b w:val="0"/>
          <w:bCs/>
          <w:sz w:val="24"/>
          <w:szCs w:val="24"/>
        </w:rPr>
      </w:pPr>
      <w:r w:rsidRPr="00300ECA">
        <w:rPr>
          <w:rFonts w:ascii="Times New Roman" w:eastAsia="Times New Roman" w:hAnsi="Times New Roman" w:cs="Times New Roman"/>
          <w:b w:val="0"/>
          <w:bCs/>
          <w:sz w:val="24"/>
          <w:szCs w:val="24"/>
        </w:rPr>
        <w:t>Penerapan aplikasi CLF diharapkan membawa sejumlah manfaat, di antaranya mempermudah mahasiswa dalam membuat laporan barang hilang maupun ditemukan lengkap dengan foto dan lokasi GPS, mempermudah proses pencarian dan pemfilteran laporan, menyediakan sistem pengajuan dan verifikasi claim untuk proses pengembalian barang, memberikan notifikasi kepada pengguna, membantu menemukan kemungkinan kecocokan antara laporan barang hilang dan ditemukan, serta menyediakan dashboard admin untuk mengelola seluruh data secara terpusat.</w:t>
      </w:r>
    </w:p>
    <w:p w14:paraId="30DB35B2" w14:textId="77777777" w:rsidR="00080F15" w:rsidRPr="00300ECA" w:rsidRDefault="00080F15" w:rsidP="00080F15">
      <w:pPr>
        <w:rPr>
          <w:rFonts w:ascii="Times New Roman" w:hAnsi="Times New Roman" w:cs="Times New Roman"/>
        </w:rPr>
      </w:pPr>
    </w:p>
    <w:p w14:paraId="29154337" w14:textId="77777777" w:rsidR="00080F15" w:rsidRPr="00300ECA" w:rsidRDefault="00000000" w:rsidP="00080F15">
      <w:pPr>
        <w:pStyle w:val="Heading2"/>
        <w:numPr>
          <w:ilvl w:val="0"/>
          <w:numId w:val="2"/>
        </w:numP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Desain Umum dan Kontruksi Produk</w:t>
      </w:r>
    </w:p>
    <w:p w14:paraId="4FB2DD7D" w14:textId="4564D7F2" w:rsidR="00080F15" w:rsidRPr="00300ECA" w:rsidRDefault="00080F15" w:rsidP="002865F8">
      <w:pPr>
        <w:pStyle w:val="Heading2"/>
        <w:numPr>
          <w:ilvl w:val="0"/>
          <w:numId w:val="0"/>
        </w:numPr>
        <w:ind w:left="720"/>
        <w:rPr>
          <w:rFonts w:ascii="Times New Roman" w:eastAsia="Times New Roman" w:hAnsi="Times New Roman" w:cs="Times New Roman"/>
          <w:b w:val="0"/>
          <w:bCs/>
          <w:sz w:val="24"/>
          <w:szCs w:val="24"/>
        </w:rPr>
      </w:pPr>
      <w:r w:rsidRPr="00300ECA">
        <w:rPr>
          <w:rFonts w:ascii="Times New Roman" w:eastAsia="Times New Roman" w:hAnsi="Times New Roman" w:cs="Times New Roman"/>
          <w:b w:val="0"/>
          <w:bCs/>
          <w:sz w:val="24"/>
          <w:szCs w:val="24"/>
        </w:rPr>
        <w:t>Sistem dikembangkan sebagai aplikasi mobile menggunakan Flutter, dengan Laravel sebagai REST API backend yang diautentikasi menggunakan Laravel Sanctum, basis data MySQL, dan Filament sebagai admin panel untuk pengelolaan data oleh admin. Flutter tidak terhubung langsung ke Filament, melainkan berkomunikasi dengan Laravel melalui REST API</w:t>
      </w:r>
      <w:r w:rsidR="002865F8">
        <w:rPr>
          <w:rFonts w:ascii="Times New Roman" w:eastAsia="Times New Roman" w:hAnsi="Times New Roman" w:cs="Times New Roman"/>
          <w:b w:val="0"/>
          <w:bCs/>
          <w:sz w:val="24"/>
          <w:szCs w:val="24"/>
        </w:rPr>
        <w:t>.</w:t>
      </w:r>
    </w:p>
    <w:p w14:paraId="03D8866E" w14:textId="77777777" w:rsidR="00080F15" w:rsidRPr="00300ECA" w:rsidRDefault="00080F15" w:rsidP="00080F15">
      <w:pPr>
        <w:rPr>
          <w:rFonts w:ascii="Times New Roman" w:hAnsi="Times New Roman" w:cs="Times New Roman"/>
        </w:rPr>
      </w:pPr>
    </w:p>
    <w:p w14:paraId="1E2DC3C5" w14:textId="77777777" w:rsidR="00121EF9" w:rsidRPr="00300ECA" w:rsidRDefault="00000000">
      <w:pPr>
        <w:pStyle w:val="Heading2"/>
        <w:numPr>
          <w:ilvl w:val="0"/>
          <w:numId w:val="2"/>
        </w:numP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lastRenderedPageBreak/>
        <w:t>Kebutuhan Peralatan/Perangkat dan Bahan/Komponen</w:t>
      </w:r>
    </w:p>
    <w:tbl>
      <w:tblPr>
        <w:tblStyle w:val="a6"/>
        <w:tblW w:w="10456"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6"/>
        <w:gridCol w:w="2408"/>
        <w:gridCol w:w="1134"/>
        <w:gridCol w:w="2978"/>
        <w:gridCol w:w="2380"/>
      </w:tblGrid>
      <w:tr w:rsidR="00121EF9" w:rsidRPr="00300ECA" w14:paraId="3058A983" w14:textId="77777777">
        <w:trPr>
          <w:trHeight w:val="345"/>
          <w:tblHeader/>
          <w:jc w:val="right"/>
        </w:trPr>
        <w:tc>
          <w:tcPr>
            <w:tcW w:w="1556" w:type="dxa"/>
            <w:vMerge w:val="restart"/>
            <w:shd w:val="clear" w:color="auto" w:fill="D9D9D9"/>
            <w:vAlign w:val="center"/>
          </w:tcPr>
          <w:p w14:paraId="5CBC180F" w14:textId="77777777" w:rsidR="00121EF9" w:rsidRPr="00300ECA"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Fase/Proses</w:t>
            </w:r>
          </w:p>
        </w:tc>
        <w:tc>
          <w:tcPr>
            <w:tcW w:w="6520" w:type="dxa"/>
            <w:gridSpan w:val="3"/>
            <w:shd w:val="clear" w:color="auto" w:fill="D9D9D9"/>
            <w:vAlign w:val="center"/>
          </w:tcPr>
          <w:p w14:paraId="36F3D9D5"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Peralatan/Perangkat (Software dan Hardware)</w:t>
            </w:r>
          </w:p>
        </w:tc>
        <w:tc>
          <w:tcPr>
            <w:tcW w:w="2380" w:type="dxa"/>
            <w:vMerge w:val="restart"/>
            <w:shd w:val="clear" w:color="auto" w:fill="D9D9D9"/>
            <w:vAlign w:val="center"/>
          </w:tcPr>
          <w:p w14:paraId="43F886D0"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Bahan</w:t>
            </w:r>
          </w:p>
        </w:tc>
      </w:tr>
      <w:tr w:rsidR="00121EF9" w:rsidRPr="00300ECA" w14:paraId="481028EA" w14:textId="77777777" w:rsidTr="00080F15">
        <w:trPr>
          <w:trHeight w:val="345"/>
          <w:tblHeader/>
          <w:jc w:val="right"/>
        </w:trPr>
        <w:tc>
          <w:tcPr>
            <w:tcW w:w="1556" w:type="dxa"/>
            <w:vMerge/>
            <w:shd w:val="clear" w:color="auto" w:fill="D9D9D9"/>
            <w:vAlign w:val="center"/>
          </w:tcPr>
          <w:p w14:paraId="546BD929"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b/>
                <w:color w:val="000000"/>
                <w:sz w:val="24"/>
                <w:szCs w:val="24"/>
              </w:rPr>
            </w:pPr>
          </w:p>
        </w:tc>
        <w:tc>
          <w:tcPr>
            <w:tcW w:w="2408" w:type="dxa"/>
            <w:shd w:val="clear" w:color="auto" w:fill="D9D9D9"/>
            <w:vAlign w:val="center"/>
          </w:tcPr>
          <w:p w14:paraId="4876DA2D"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Nama</w:t>
            </w:r>
          </w:p>
        </w:tc>
        <w:tc>
          <w:tcPr>
            <w:tcW w:w="1134" w:type="dxa"/>
            <w:shd w:val="clear" w:color="auto" w:fill="D9D9D9"/>
            <w:vAlign w:val="center"/>
          </w:tcPr>
          <w:p w14:paraId="129CD9DA"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 xml:space="preserve">Jumlah </w:t>
            </w:r>
          </w:p>
        </w:tc>
        <w:tc>
          <w:tcPr>
            <w:tcW w:w="2978" w:type="dxa"/>
            <w:shd w:val="clear" w:color="auto" w:fill="D9D9D9"/>
          </w:tcPr>
          <w:p w14:paraId="265E2A15"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Catatan</w:t>
            </w:r>
          </w:p>
        </w:tc>
        <w:tc>
          <w:tcPr>
            <w:tcW w:w="2380" w:type="dxa"/>
            <w:vMerge/>
            <w:shd w:val="clear" w:color="auto" w:fill="D9D9D9"/>
            <w:vAlign w:val="center"/>
          </w:tcPr>
          <w:p w14:paraId="05812FB7"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b/>
                <w:color w:val="000000"/>
                <w:sz w:val="24"/>
                <w:szCs w:val="24"/>
              </w:rPr>
            </w:pPr>
          </w:p>
        </w:tc>
      </w:tr>
      <w:tr w:rsidR="00121EF9" w:rsidRPr="00300ECA" w14:paraId="24B3FA04" w14:textId="77777777" w:rsidTr="00080F15">
        <w:trPr>
          <w:trHeight w:val="224"/>
          <w:jc w:val="right"/>
        </w:trPr>
        <w:tc>
          <w:tcPr>
            <w:tcW w:w="1556" w:type="dxa"/>
            <w:vMerge w:val="restart"/>
            <w:vAlign w:val="center"/>
          </w:tcPr>
          <w:p w14:paraId="2EFE8402"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Conceive</w:t>
            </w:r>
          </w:p>
        </w:tc>
        <w:tc>
          <w:tcPr>
            <w:tcW w:w="2408" w:type="dxa"/>
            <w:vAlign w:val="center"/>
          </w:tcPr>
          <w:p w14:paraId="751B02E3" w14:textId="5EC39EDA"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Git</w:t>
            </w:r>
            <w:r w:rsidR="00080F15" w:rsidRPr="00300ECA">
              <w:rPr>
                <w:rFonts w:ascii="Times New Roman" w:eastAsia="Times New Roman" w:hAnsi="Times New Roman" w:cs="Times New Roman"/>
                <w:color w:val="000000"/>
                <w:sz w:val="24"/>
                <w:szCs w:val="24"/>
              </w:rPr>
              <w:t>ea</w:t>
            </w:r>
          </w:p>
        </w:tc>
        <w:tc>
          <w:tcPr>
            <w:tcW w:w="1134" w:type="dxa"/>
            <w:vAlign w:val="center"/>
          </w:tcPr>
          <w:p w14:paraId="284AA737"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1</w:t>
            </w:r>
          </w:p>
        </w:tc>
        <w:tc>
          <w:tcPr>
            <w:tcW w:w="2978" w:type="dxa"/>
            <w:vAlign w:val="center"/>
          </w:tcPr>
          <w:p w14:paraId="52FDC06C" w14:textId="77777777" w:rsidR="00121EF9" w:rsidRPr="00300ECA" w:rsidRDefault="00121EF9">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p>
        </w:tc>
        <w:tc>
          <w:tcPr>
            <w:tcW w:w="2380" w:type="dxa"/>
            <w:vMerge w:val="restart"/>
          </w:tcPr>
          <w:p w14:paraId="6BCBC819" w14:textId="438739ED" w:rsidR="00121EF9" w:rsidRPr="00300ECA"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Laravel</w:t>
            </w:r>
            <w:r w:rsidR="006D2B07">
              <w:rPr>
                <w:rFonts w:ascii="Times New Roman" w:eastAsia="Times New Roman" w:hAnsi="Times New Roman" w:cs="Times New Roman"/>
                <w:color w:val="000000"/>
                <w:sz w:val="24"/>
                <w:szCs w:val="24"/>
              </w:rPr>
              <w:t xml:space="preserve"> 11</w:t>
            </w:r>
          </w:p>
          <w:p w14:paraId="03C85142" w14:textId="78755A86" w:rsidR="00121EF9" w:rsidRPr="00300ECA"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MySQL Server</w:t>
            </w:r>
          </w:p>
          <w:p w14:paraId="36E2134A" w14:textId="3691CB71" w:rsidR="00121EF9" w:rsidRPr="00300ECA"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PHP</w:t>
            </w:r>
            <w:r w:rsidR="006D2B07">
              <w:rPr>
                <w:rFonts w:ascii="Times New Roman" w:eastAsia="Times New Roman" w:hAnsi="Times New Roman" w:cs="Times New Roman"/>
                <w:color w:val="000000"/>
                <w:sz w:val="24"/>
                <w:szCs w:val="24"/>
              </w:rPr>
              <w:t xml:space="preserve"> 8.3.33</w:t>
            </w:r>
          </w:p>
          <w:p w14:paraId="1A0ACE35" w14:textId="1236862B" w:rsidR="00121EF9" w:rsidRPr="00300ECA"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Flutter</w:t>
            </w:r>
            <w:r w:rsidR="006D2B07">
              <w:rPr>
                <w:rFonts w:ascii="Times New Roman" w:eastAsia="Times New Roman" w:hAnsi="Times New Roman" w:cs="Times New Roman"/>
                <w:color w:val="000000"/>
                <w:sz w:val="24"/>
                <w:szCs w:val="24"/>
              </w:rPr>
              <w:t xml:space="preserve"> </w:t>
            </w:r>
          </w:p>
          <w:p w14:paraId="2B95964E" w14:textId="77777777" w:rsidR="00121EF9" w:rsidRPr="00300ECA" w:rsidRDefault="00121EF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p>
        </w:tc>
      </w:tr>
      <w:tr w:rsidR="00121EF9" w:rsidRPr="00300ECA" w14:paraId="451B8786" w14:textId="77777777" w:rsidTr="00080F15">
        <w:trPr>
          <w:trHeight w:val="223"/>
          <w:jc w:val="right"/>
        </w:trPr>
        <w:tc>
          <w:tcPr>
            <w:tcW w:w="1556" w:type="dxa"/>
            <w:vMerge/>
            <w:vAlign w:val="center"/>
          </w:tcPr>
          <w:p w14:paraId="278B3077"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2408" w:type="dxa"/>
            <w:vAlign w:val="center"/>
          </w:tcPr>
          <w:p w14:paraId="21CF03DF"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Word Processing App</w:t>
            </w:r>
          </w:p>
        </w:tc>
        <w:tc>
          <w:tcPr>
            <w:tcW w:w="1134" w:type="dxa"/>
            <w:vAlign w:val="center"/>
          </w:tcPr>
          <w:p w14:paraId="1DD45629"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n</w:t>
            </w:r>
          </w:p>
        </w:tc>
        <w:tc>
          <w:tcPr>
            <w:tcW w:w="2978" w:type="dxa"/>
            <w:vAlign w:val="center"/>
          </w:tcPr>
          <w:p w14:paraId="75FA15B1"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 xml:space="preserve">sesuai jumlah anggota </w:t>
            </w:r>
          </w:p>
        </w:tc>
        <w:tc>
          <w:tcPr>
            <w:tcW w:w="2380" w:type="dxa"/>
            <w:vMerge/>
          </w:tcPr>
          <w:p w14:paraId="161F2D5A"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r w:rsidR="00121EF9" w:rsidRPr="00300ECA" w14:paraId="0B0AAA26" w14:textId="77777777" w:rsidTr="00080F15">
        <w:trPr>
          <w:jc w:val="right"/>
        </w:trPr>
        <w:tc>
          <w:tcPr>
            <w:tcW w:w="1556" w:type="dxa"/>
            <w:vMerge w:val="restart"/>
            <w:vAlign w:val="center"/>
          </w:tcPr>
          <w:p w14:paraId="4C2AF180"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Design</w:t>
            </w:r>
          </w:p>
        </w:tc>
        <w:tc>
          <w:tcPr>
            <w:tcW w:w="2408" w:type="dxa"/>
            <w:vAlign w:val="center"/>
          </w:tcPr>
          <w:p w14:paraId="267FA2D4"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Gitlab</w:t>
            </w:r>
          </w:p>
        </w:tc>
        <w:tc>
          <w:tcPr>
            <w:tcW w:w="1134" w:type="dxa"/>
            <w:vAlign w:val="center"/>
          </w:tcPr>
          <w:p w14:paraId="09966501"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1</w:t>
            </w:r>
          </w:p>
        </w:tc>
        <w:tc>
          <w:tcPr>
            <w:tcW w:w="2978" w:type="dxa"/>
            <w:vAlign w:val="center"/>
          </w:tcPr>
          <w:p w14:paraId="69AD7D80" w14:textId="77777777" w:rsidR="00121EF9" w:rsidRPr="00300ECA" w:rsidRDefault="00121EF9">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p>
        </w:tc>
        <w:tc>
          <w:tcPr>
            <w:tcW w:w="2380" w:type="dxa"/>
            <w:vMerge/>
          </w:tcPr>
          <w:p w14:paraId="3FB482CC"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r w:rsidR="00121EF9" w:rsidRPr="00300ECA" w14:paraId="2E7BB5A1" w14:textId="77777777" w:rsidTr="00080F15">
        <w:trPr>
          <w:jc w:val="right"/>
        </w:trPr>
        <w:tc>
          <w:tcPr>
            <w:tcW w:w="1556" w:type="dxa"/>
            <w:vMerge/>
            <w:vAlign w:val="center"/>
          </w:tcPr>
          <w:p w14:paraId="332E25B5"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2408" w:type="dxa"/>
            <w:vAlign w:val="center"/>
          </w:tcPr>
          <w:p w14:paraId="0C69698C" w14:textId="73203774"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Figma</w:t>
            </w:r>
          </w:p>
        </w:tc>
        <w:tc>
          <w:tcPr>
            <w:tcW w:w="1134" w:type="dxa"/>
            <w:vAlign w:val="center"/>
          </w:tcPr>
          <w:p w14:paraId="4302DCB4"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n</w:t>
            </w:r>
          </w:p>
        </w:tc>
        <w:tc>
          <w:tcPr>
            <w:tcW w:w="2978" w:type="dxa"/>
            <w:vAlign w:val="center"/>
          </w:tcPr>
          <w:p w14:paraId="5FD9ABBF"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sesuai jumlah anggota</w:t>
            </w:r>
          </w:p>
        </w:tc>
        <w:tc>
          <w:tcPr>
            <w:tcW w:w="2380" w:type="dxa"/>
            <w:vMerge/>
          </w:tcPr>
          <w:p w14:paraId="3C9EADBB"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r w:rsidR="00121EF9" w:rsidRPr="00300ECA" w14:paraId="51824CF7" w14:textId="77777777" w:rsidTr="00080F15">
        <w:trPr>
          <w:jc w:val="right"/>
        </w:trPr>
        <w:tc>
          <w:tcPr>
            <w:tcW w:w="1556" w:type="dxa"/>
            <w:vMerge/>
            <w:vAlign w:val="center"/>
          </w:tcPr>
          <w:p w14:paraId="5AF39B08"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2408" w:type="dxa"/>
            <w:vAlign w:val="center"/>
          </w:tcPr>
          <w:p w14:paraId="4E8F6EED"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Web Server</w:t>
            </w:r>
          </w:p>
        </w:tc>
        <w:tc>
          <w:tcPr>
            <w:tcW w:w="1134" w:type="dxa"/>
            <w:vAlign w:val="center"/>
          </w:tcPr>
          <w:p w14:paraId="6F9F5EF3"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n</w:t>
            </w:r>
          </w:p>
        </w:tc>
        <w:tc>
          <w:tcPr>
            <w:tcW w:w="2978" w:type="dxa"/>
            <w:vAlign w:val="center"/>
          </w:tcPr>
          <w:p w14:paraId="500A7CD9"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sesuai jumlah anggota</w:t>
            </w:r>
          </w:p>
        </w:tc>
        <w:tc>
          <w:tcPr>
            <w:tcW w:w="2380" w:type="dxa"/>
            <w:vMerge/>
          </w:tcPr>
          <w:p w14:paraId="3D647250"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r w:rsidR="00121EF9" w:rsidRPr="00300ECA" w14:paraId="2A56E7C0" w14:textId="77777777" w:rsidTr="00080F15">
        <w:trPr>
          <w:jc w:val="right"/>
        </w:trPr>
        <w:tc>
          <w:tcPr>
            <w:tcW w:w="1556" w:type="dxa"/>
            <w:vMerge/>
            <w:vAlign w:val="center"/>
          </w:tcPr>
          <w:p w14:paraId="0ECF7AC6"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2408" w:type="dxa"/>
            <w:vAlign w:val="center"/>
          </w:tcPr>
          <w:p w14:paraId="48A5A5A4"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Database Server</w:t>
            </w:r>
          </w:p>
        </w:tc>
        <w:tc>
          <w:tcPr>
            <w:tcW w:w="1134" w:type="dxa"/>
            <w:vAlign w:val="center"/>
          </w:tcPr>
          <w:p w14:paraId="15D068C3"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n</w:t>
            </w:r>
          </w:p>
        </w:tc>
        <w:tc>
          <w:tcPr>
            <w:tcW w:w="2978" w:type="dxa"/>
            <w:vAlign w:val="center"/>
          </w:tcPr>
          <w:p w14:paraId="774FAEB1"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sesuai jumlah anggota</w:t>
            </w:r>
          </w:p>
        </w:tc>
        <w:tc>
          <w:tcPr>
            <w:tcW w:w="2380" w:type="dxa"/>
            <w:vMerge/>
          </w:tcPr>
          <w:p w14:paraId="46EDC2CC"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r w:rsidR="00121EF9" w:rsidRPr="00300ECA" w14:paraId="0E55F0B0" w14:textId="77777777" w:rsidTr="00080F15">
        <w:trPr>
          <w:jc w:val="right"/>
        </w:trPr>
        <w:tc>
          <w:tcPr>
            <w:tcW w:w="1556" w:type="dxa"/>
            <w:vMerge w:val="restart"/>
            <w:vAlign w:val="center"/>
          </w:tcPr>
          <w:p w14:paraId="630569D8"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Implement</w:t>
            </w:r>
          </w:p>
        </w:tc>
        <w:tc>
          <w:tcPr>
            <w:tcW w:w="2408" w:type="dxa"/>
            <w:vAlign w:val="center"/>
          </w:tcPr>
          <w:p w14:paraId="61BA6D0A" w14:textId="446D0CD5"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Git</w:t>
            </w:r>
            <w:r w:rsidR="00080F15" w:rsidRPr="00300ECA">
              <w:rPr>
                <w:rFonts w:ascii="Times New Roman" w:eastAsia="Times New Roman" w:hAnsi="Times New Roman" w:cs="Times New Roman"/>
                <w:color w:val="000000"/>
                <w:sz w:val="24"/>
                <w:szCs w:val="24"/>
              </w:rPr>
              <w:t>ea</w:t>
            </w:r>
          </w:p>
        </w:tc>
        <w:tc>
          <w:tcPr>
            <w:tcW w:w="1134" w:type="dxa"/>
            <w:vAlign w:val="center"/>
          </w:tcPr>
          <w:p w14:paraId="47F61636"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1</w:t>
            </w:r>
          </w:p>
        </w:tc>
        <w:tc>
          <w:tcPr>
            <w:tcW w:w="2978" w:type="dxa"/>
            <w:vAlign w:val="center"/>
          </w:tcPr>
          <w:p w14:paraId="46BEFFF1" w14:textId="77777777" w:rsidR="00121EF9" w:rsidRPr="00300ECA" w:rsidRDefault="00121EF9">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p>
        </w:tc>
        <w:tc>
          <w:tcPr>
            <w:tcW w:w="2380" w:type="dxa"/>
            <w:vMerge/>
          </w:tcPr>
          <w:p w14:paraId="286D90BA"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r w:rsidR="00121EF9" w:rsidRPr="00300ECA" w14:paraId="60AC9087" w14:textId="77777777" w:rsidTr="00080F15">
        <w:trPr>
          <w:jc w:val="right"/>
        </w:trPr>
        <w:tc>
          <w:tcPr>
            <w:tcW w:w="1556" w:type="dxa"/>
            <w:vMerge/>
            <w:vAlign w:val="center"/>
          </w:tcPr>
          <w:p w14:paraId="11FF3D7F"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2408" w:type="dxa"/>
            <w:vAlign w:val="center"/>
          </w:tcPr>
          <w:p w14:paraId="07E6F566"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Visual Studio Code</w:t>
            </w:r>
          </w:p>
        </w:tc>
        <w:tc>
          <w:tcPr>
            <w:tcW w:w="1134" w:type="dxa"/>
            <w:vAlign w:val="center"/>
          </w:tcPr>
          <w:p w14:paraId="42610FBD"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n</w:t>
            </w:r>
          </w:p>
        </w:tc>
        <w:tc>
          <w:tcPr>
            <w:tcW w:w="2978" w:type="dxa"/>
            <w:vAlign w:val="center"/>
          </w:tcPr>
          <w:p w14:paraId="20A59CA7"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sesuai jumlah anggota</w:t>
            </w:r>
          </w:p>
        </w:tc>
        <w:tc>
          <w:tcPr>
            <w:tcW w:w="2380" w:type="dxa"/>
            <w:vMerge/>
          </w:tcPr>
          <w:p w14:paraId="0C778817"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r w:rsidR="00121EF9" w:rsidRPr="00300ECA" w14:paraId="0A7DF79C" w14:textId="77777777" w:rsidTr="00080F15">
        <w:trPr>
          <w:jc w:val="right"/>
        </w:trPr>
        <w:tc>
          <w:tcPr>
            <w:tcW w:w="1556" w:type="dxa"/>
            <w:vMerge/>
            <w:vAlign w:val="center"/>
          </w:tcPr>
          <w:p w14:paraId="57317165"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2408" w:type="dxa"/>
            <w:vAlign w:val="center"/>
          </w:tcPr>
          <w:p w14:paraId="1ED80E2E"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Web Server</w:t>
            </w:r>
          </w:p>
        </w:tc>
        <w:tc>
          <w:tcPr>
            <w:tcW w:w="1134" w:type="dxa"/>
            <w:vAlign w:val="center"/>
          </w:tcPr>
          <w:p w14:paraId="61A4B00F"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n</w:t>
            </w:r>
          </w:p>
        </w:tc>
        <w:tc>
          <w:tcPr>
            <w:tcW w:w="2978" w:type="dxa"/>
            <w:vAlign w:val="center"/>
          </w:tcPr>
          <w:p w14:paraId="060315E1"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sesuai jumlah anggota</w:t>
            </w:r>
          </w:p>
        </w:tc>
        <w:tc>
          <w:tcPr>
            <w:tcW w:w="2380" w:type="dxa"/>
            <w:vMerge/>
          </w:tcPr>
          <w:p w14:paraId="3F6B17D4"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r w:rsidR="00121EF9" w:rsidRPr="00300ECA" w14:paraId="737AD9FF" w14:textId="77777777" w:rsidTr="00080F15">
        <w:trPr>
          <w:jc w:val="right"/>
        </w:trPr>
        <w:tc>
          <w:tcPr>
            <w:tcW w:w="1556" w:type="dxa"/>
            <w:vMerge/>
            <w:vAlign w:val="center"/>
          </w:tcPr>
          <w:p w14:paraId="1D90DC1D"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2408" w:type="dxa"/>
            <w:vAlign w:val="center"/>
          </w:tcPr>
          <w:p w14:paraId="5959001A"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Database Server</w:t>
            </w:r>
          </w:p>
        </w:tc>
        <w:tc>
          <w:tcPr>
            <w:tcW w:w="1134" w:type="dxa"/>
            <w:vAlign w:val="center"/>
          </w:tcPr>
          <w:p w14:paraId="4665CECB"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n</w:t>
            </w:r>
          </w:p>
        </w:tc>
        <w:tc>
          <w:tcPr>
            <w:tcW w:w="2978" w:type="dxa"/>
            <w:vAlign w:val="center"/>
          </w:tcPr>
          <w:p w14:paraId="4ABB2A6C"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sesuai jumlah anggota</w:t>
            </w:r>
          </w:p>
        </w:tc>
        <w:tc>
          <w:tcPr>
            <w:tcW w:w="2380" w:type="dxa"/>
            <w:vMerge/>
          </w:tcPr>
          <w:p w14:paraId="09574190"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r w:rsidR="00121EF9" w:rsidRPr="00300ECA" w14:paraId="733F1877" w14:textId="77777777" w:rsidTr="00080F15">
        <w:trPr>
          <w:jc w:val="right"/>
        </w:trPr>
        <w:tc>
          <w:tcPr>
            <w:tcW w:w="1556" w:type="dxa"/>
            <w:vMerge w:val="restart"/>
            <w:vAlign w:val="center"/>
          </w:tcPr>
          <w:p w14:paraId="4B09FDAD"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Operate</w:t>
            </w:r>
          </w:p>
        </w:tc>
        <w:tc>
          <w:tcPr>
            <w:tcW w:w="2408" w:type="dxa"/>
            <w:vAlign w:val="center"/>
          </w:tcPr>
          <w:p w14:paraId="5955C15E" w14:textId="4BF2D615"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Git</w:t>
            </w:r>
            <w:r w:rsidR="00080F15" w:rsidRPr="00300ECA">
              <w:rPr>
                <w:rFonts w:ascii="Times New Roman" w:eastAsia="Times New Roman" w:hAnsi="Times New Roman" w:cs="Times New Roman"/>
                <w:color w:val="000000"/>
                <w:sz w:val="24"/>
                <w:szCs w:val="24"/>
              </w:rPr>
              <w:t>ea</w:t>
            </w:r>
          </w:p>
        </w:tc>
        <w:tc>
          <w:tcPr>
            <w:tcW w:w="1134" w:type="dxa"/>
            <w:vAlign w:val="center"/>
          </w:tcPr>
          <w:p w14:paraId="49E82617"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1</w:t>
            </w:r>
          </w:p>
        </w:tc>
        <w:tc>
          <w:tcPr>
            <w:tcW w:w="2978" w:type="dxa"/>
            <w:vAlign w:val="center"/>
          </w:tcPr>
          <w:p w14:paraId="6A0A0C41" w14:textId="77777777" w:rsidR="00121EF9" w:rsidRPr="00300ECA" w:rsidRDefault="00121EF9">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p>
        </w:tc>
        <w:tc>
          <w:tcPr>
            <w:tcW w:w="2380" w:type="dxa"/>
            <w:vMerge/>
          </w:tcPr>
          <w:p w14:paraId="1E8519E5"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r w:rsidR="00121EF9" w:rsidRPr="00300ECA" w14:paraId="295BF26D" w14:textId="77777777" w:rsidTr="00080F15">
        <w:trPr>
          <w:jc w:val="right"/>
        </w:trPr>
        <w:tc>
          <w:tcPr>
            <w:tcW w:w="1556" w:type="dxa"/>
            <w:vMerge/>
            <w:vAlign w:val="center"/>
          </w:tcPr>
          <w:p w14:paraId="569A88DC"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2408" w:type="dxa"/>
            <w:vAlign w:val="center"/>
          </w:tcPr>
          <w:p w14:paraId="0181550A"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Database Server</w:t>
            </w:r>
          </w:p>
        </w:tc>
        <w:tc>
          <w:tcPr>
            <w:tcW w:w="1134" w:type="dxa"/>
            <w:vAlign w:val="center"/>
          </w:tcPr>
          <w:p w14:paraId="59A81070"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n</w:t>
            </w:r>
          </w:p>
        </w:tc>
        <w:tc>
          <w:tcPr>
            <w:tcW w:w="2978" w:type="dxa"/>
            <w:vAlign w:val="center"/>
          </w:tcPr>
          <w:p w14:paraId="1F8B6E2F"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sesuai jumlah anggota</w:t>
            </w:r>
          </w:p>
        </w:tc>
        <w:tc>
          <w:tcPr>
            <w:tcW w:w="2380" w:type="dxa"/>
            <w:vMerge/>
          </w:tcPr>
          <w:p w14:paraId="430EC9AE"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r w:rsidR="00121EF9" w:rsidRPr="00300ECA" w14:paraId="6EA0FC49" w14:textId="77777777" w:rsidTr="00080F15">
        <w:trPr>
          <w:jc w:val="right"/>
        </w:trPr>
        <w:tc>
          <w:tcPr>
            <w:tcW w:w="1556" w:type="dxa"/>
            <w:vMerge/>
            <w:vAlign w:val="center"/>
          </w:tcPr>
          <w:p w14:paraId="47700DBF"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2408" w:type="dxa"/>
            <w:vAlign w:val="center"/>
          </w:tcPr>
          <w:p w14:paraId="30CC4389"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Web Server</w:t>
            </w:r>
          </w:p>
        </w:tc>
        <w:tc>
          <w:tcPr>
            <w:tcW w:w="1134" w:type="dxa"/>
            <w:vAlign w:val="center"/>
          </w:tcPr>
          <w:p w14:paraId="2747AEDF"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n</w:t>
            </w:r>
          </w:p>
        </w:tc>
        <w:tc>
          <w:tcPr>
            <w:tcW w:w="2978" w:type="dxa"/>
            <w:vAlign w:val="center"/>
          </w:tcPr>
          <w:p w14:paraId="040C5B29"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sesuai jumlah anggota</w:t>
            </w:r>
          </w:p>
        </w:tc>
        <w:tc>
          <w:tcPr>
            <w:tcW w:w="2380" w:type="dxa"/>
            <w:vMerge/>
          </w:tcPr>
          <w:p w14:paraId="6911E592"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bl>
    <w:p w14:paraId="0AC86EB6" w14:textId="77777777" w:rsidR="002A43AE" w:rsidRPr="00300ECA" w:rsidRDefault="002A43AE" w:rsidP="002A43AE">
      <w:pPr>
        <w:pStyle w:val="Heading2"/>
        <w:numPr>
          <w:ilvl w:val="0"/>
          <w:numId w:val="0"/>
        </w:numPr>
        <w:ind w:left="720"/>
        <w:rPr>
          <w:rFonts w:ascii="Times New Roman" w:eastAsia="Times New Roman" w:hAnsi="Times New Roman" w:cs="Times New Roman"/>
          <w:sz w:val="24"/>
          <w:szCs w:val="24"/>
        </w:rPr>
      </w:pPr>
    </w:p>
    <w:p w14:paraId="30FB6C17" w14:textId="5F102E2D" w:rsidR="00121EF9" w:rsidRPr="00300ECA" w:rsidRDefault="00000000">
      <w:pPr>
        <w:pStyle w:val="Heading2"/>
        <w:numPr>
          <w:ilvl w:val="0"/>
          <w:numId w:val="2"/>
        </w:numP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Estimasi Waktu dan Pengerjaan</w:t>
      </w:r>
    </w:p>
    <w:tbl>
      <w:tblPr>
        <w:tblStyle w:val="a7"/>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4111"/>
        <w:gridCol w:w="3544"/>
        <w:gridCol w:w="1672"/>
      </w:tblGrid>
      <w:tr w:rsidR="00121EF9" w:rsidRPr="00300ECA" w14:paraId="627728CC" w14:textId="77777777" w:rsidTr="00A67B3B">
        <w:trPr>
          <w:tblHeader/>
        </w:trPr>
        <w:tc>
          <w:tcPr>
            <w:tcW w:w="1129" w:type="dxa"/>
            <w:shd w:val="clear" w:color="auto" w:fill="D9D9D9"/>
            <w:vAlign w:val="center"/>
          </w:tcPr>
          <w:p w14:paraId="386E73AA"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Tahap</w:t>
            </w:r>
          </w:p>
        </w:tc>
        <w:tc>
          <w:tcPr>
            <w:tcW w:w="4111" w:type="dxa"/>
            <w:shd w:val="clear" w:color="auto" w:fill="D9D9D9"/>
            <w:vAlign w:val="center"/>
          </w:tcPr>
          <w:p w14:paraId="00581B47"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Fase/Proses</w:t>
            </w:r>
          </w:p>
        </w:tc>
        <w:tc>
          <w:tcPr>
            <w:tcW w:w="3544" w:type="dxa"/>
            <w:shd w:val="clear" w:color="auto" w:fill="D9D9D9"/>
            <w:vAlign w:val="center"/>
          </w:tcPr>
          <w:p w14:paraId="4F1B1017"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Uraian Pekerjaan</w:t>
            </w:r>
          </w:p>
        </w:tc>
        <w:tc>
          <w:tcPr>
            <w:tcW w:w="1672" w:type="dxa"/>
            <w:shd w:val="clear" w:color="auto" w:fill="D9D9D9"/>
            <w:vAlign w:val="center"/>
          </w:tcPr>
          <w:p w14:paraId="5C451D05"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Estimasi Waktu</w:t>
            </w:r>
          </w:p>
        </w:tc>
      </w:tr>
      <w:tr w:rsidR="00121EF9" w:rsidRPr="00300ECA" w14:paraId="6A0BD8DD" w14:textId="77777777" w:rsidTr="00A67B3B">
        <w:tc>
          <w:tcPr>
            <w:tcW w:w="1129" w:type="dxa"/>
            <w:vMerge w:val="restart"/>
            <w:vAlign w:val="center"/>
          </w:tcPr>
          <w:p w14:paraId="10650E1A"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C</w:t>
            </w:r>
          </w:p>
        </w:tc>
        <w:tc>
          <w:tcPr>
            <w:tcW w:w="4111" w:type="dxa"/>
          </w:tcPr>
          <w:p w14:paraId="0FDAB5D1"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Identifikasi permasalahan</w:t>
            </w:r>
          </w:p>
        </w:tc>
        <w:tc>
          <w:tcPr>
            <w:tcW w:w="3544" w:type="dxa"/>
            <w:vAlign w:val="center"/>
          </w:tcPr>
          <w:p w14:paraId="547DD982"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 xml:space="preserve">Mendeskripsikan masalah yang dihadapi oleh </w:t>
            </w:r>
            <w:r w:rsidRPr="00300ECA">
              <w:rPr>
                <w:rFonts w:ascii="Times New Roman" w:eastAsia="Times New Roman" w:hAnsi="Times New Roman" w:cs="Times New Roman"/>
                <w:i/>
                <w:color w:val="000000"/>
                <w:sz w:val="24"/>
                <w:szCs w:val="24"/>
              </w:rPr>
              <w:t>client</w:t>
            </w:r>
          </w:p>
        </w:tc>
        <w:tc>
          <w:tcPr>
            <w:tcW w:w="1672" w:type="dxa"/>
            <w:vMerge w:val="restart"/>
            <w:vAlign w:val="center"/>
          </w:tcPr>
          <w:p w14:paraId="7B0E2E1C" w14:textId="53C10F67" w:rsidR="00121EF9" w:rsidRPr="00300ECA" w:rsidRDefault="006D2B07">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Pr="00300ECA">
              <w:rPr>
                <w:rFonts w:ascii="Times New Roman" w:eastAsia="Times New Roman" w:hAnsi="Times New Roman" w:cs="Times New Roman"/>
                <w:color w:val="000000"/>
                <w:sz w:val="24"/>
                <w:szCs w:val="24"/>
              </w:rPr>
              <w:t xml:space="preserve"> minggu</w:t>
            </w:r>
          </w:p>
        </w:tc>
      </w:tr>
      <w:tr w:rsidR="00121EF9" w:rsidRPr="00300ECA" w14:paraId="0F9B5C1F" w14:textId="77777777" w:rsidTr="00A67B3B">
        <w:tc>
          <w:tcPr>
            <w:tcW w:w="1129" w:type="dxa"/>
            <w:vMerge/>
            <w:vAlign w:val="center"/>
          </w:tcPr>
          <w:p w14:paraId="638B7751"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4111" w:type="dxa"/>
          </w:tcPr>
          <w:p w14:paraId="786D40E1"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Identifikasi kebutuhan aplikasi</w:t>
            </w:r>
          </w:p>
        </w:tc>
        <w:tc>
          <w:tcPr>
            <w:tcW w:w="3544" w:type="dxa"/>
            <w:vAlign w:val="center"/>
          </w:tcPr>
          <w:p w14:paraId="125EEB81"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 xml:space="preserve">Menentukan </w:t>
            </w:r>
            <w:r w:rsidRPr="00300ECA">
              <w:rPr>
                <w:rFonts w:ascii="Times New Roman" w:eastAsia="Times New Roman" w:hAnsi="Times New Roman" w:cs="Times New Roman"/>
                <w:i/>
                <w:color w:val="000000"/>
                <w:sz w:val="24"/>
                <w:szCs w:val="24"/>
              </w:rPr>
              <w:t>functional</w:t>
            </w:r>
            <w:r w:rsidRPr="00300ECA">
              <w:rPr>
                <w:rFonts w:ascii="Times New Roman" w:eastAsia="Times New Roman" w:hAnsi="Times New Roman" w:cs="Times New Roman"/>
                <w:color w:val="000000"/>
                <w:sz w:val="24"/>
                <w:szCs w:val="24"/>
              </w:rPr>
              <w:t xml:space="preserve"> dan </w:t>
            </w:r>
            <w:r w:rsidRPr="00300ECA">
              <w:rPr>
                <w:rFonts w:ascii="Times New Roman" w:eastAsia="Times New Roman" w:hAnsi="Times New Roman" w:cs="Times New Roman"/>
                <w:i/>
                <w:color w:val="000000"/>
                <w:sz w:val="24"/>
                <w:szCs w:val="24"/>
              </w:rPr>
              <w:t>non-functional requirements</w:t>
            </w:r>
          </w:p>
        </w:tc>
        <w:tc>
          <w:tcPr>
            <w:tcW w:w="1672" w:type="dxa"/>
            <w:vMerge/>
            <w:vAlign w:val="center"/>
          </w:tcPr>
          <w:p w14:paraId="5E7D7FC4"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r w:rsidR="00121EF9" w:rsidRPr="00300ECA" w14:paraId="0AA88219" w14:textId="77777777" w:rsidTr="00A67B3B">
        <w:tc>
          <w:tcPr>
            <w:tcW w:w="1129" w:type="dxa"/>
            <w:vMerge w:val="restart"/>
            <w:vAlign w:val="center"/>
          </w:tcPr>
          <w:p w14:paraId="5629C38A"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D</w:t>
            </w:r>
          </w:p>
        </w:tc>
        <w:tc>
          <w:tcPr>
            <w:tcW w:w="4111" w:type="dxa"/>
          </w:tcPr>
          <w:p w14:paraId="1B3F5A67"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Perancangan UI/UX Aplikasi</w:t>
            </w:r>
          </w:p>
        </w:tc>
        <w:tc>
          <w:tcPr>
            <w:tcW w:w="3544" w:type="dxa"/>
            <w:vAlign w:val="center"/>
          </w:tcPr>
          <w:p w14:paraId="687BF004"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Merancang tampilan antarmuka aplikasi</w:t>
            </w:r>
          </w:p>
        </w:tc>
        <w:tc>
          <w:tcPr>
            <w:tcW w:w="1672" w:type="dxa"/>
            <w:vMerge w:val="restart"/>
            <w:vAlign w:val="center"/>
          </w:tcPr>
          <w:p w14:paraId="75B3B80B"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2 minggu</w:t>
            </w:r>
          </w:p>
        </w:tc>
      </w:tr>
      <w:tr w:rsidR="00121EF9" w:rsidRPr="00300ECA" w14:paraId="49A38081" w14:textId="77777777" w:rsidTr="00A67B3B">
        <w:tc>
          <w:tcPr>
            <w:tcW w:w="1129" w:type="dxa"/>
            <w:vMerge/>
            <w:vAlign w:val="center"/>
          </w:tcPr>
          <w:p w14:paraId="7D93B58C"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4111" w:type="dxa"/>
          </w:tcPr>
          <w:p w14:paraId="26A8AC1B"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Perancangan Basis Data</w:t>
            </w:r>
          </w:p>
        </w:tc>
        <w:tc>
          <w:tcPr>
            <w:tcW w:w="3544" w:type="dxa"/>
            <w:vAlign w:val="center"/>
          </w:tcPr>
          <w:p w14:paraId="2FDF3F2F"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Merancang basis data</w:t>
            </w:r>
          </w:p>
        </w:tc>
        <w:tc>
          <w:tcPr>
            <w:tcW w:w="1672" w:type="dxa"/>
            <w:vMerge/>
            <w:vAlign w:val="center"/>
          </w:tcPr>
          <w:p w14:paraId="2287AA78"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r>
      <w:tr w:rsidR="00121EF9" w:rsidRPr="00300ECA" w14:paraId="49B452D2" w14:textId="77777777" w:rsidTr="00A67B3B">
        <w:trPr>
          <w:trHeight w:val="711"/>
        </w:trPr>
        <w:tc>
          <w:tcPr>
            <w:tcW w:w="1129" w:type="dxa"/>
            <w:vMerge w:val="restart"/>
            <w:vAlign w:val="center"/>
          </w:tcPr>
          <w:p w14:paraId="2085B692"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I</w:t>
            </w:r>
          </w:p>
        </w:tc>
        <w:tc>
          <w:tcPr>
            <w:tcW w:w="4111" w:type="dxa"/>
          </w:tcPr>
          <w:p w14:paraId="44B9D37C"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 xml:space="preserve">Pengembangan Modul Login dan </w:t>
            </w:r>
            <w:r w:rsidRPr="00300ECA">
              <w:rPr>
                <w:rFonts w:ascii="Times New Roman" w:eastAsia="Times New Roman" w:hAnsi="Times New Roman" w:cs="Times New Roman"/>
                <w:sz w:val="24"/>
                <w:szCs w:val="24"/>
              </w:rPr>
              <w:t>Home</w:t>
            </w:r>
          </w:p>
          <w:p w14:paraId="27F30AB9" w14:textId="77777777" w:rsidR="00121EF9" w:rsidRPr="00300ECA" w:rsidRDefault="00121EF9">
            <w:pPr>
              <w:pBdr>
                <w:top w:val="nil"/>
                <w:left w:val="nil"/>
                <w:bottom w:val="nil"/>
                <w:right w:val="nil"/>
                <w:between w:val="nil"/>
              </w:pBdr>
              <w:spacing w:after="0" w:line="240" w:lineRule="auto"/>
              <w:ind w:left="360"/>
              <w:jc w:val="left"/>
              <w:rPr>
                <w:rFonts w:ascii="Times New Roman" w:eastAsia="Times New Roman" w:hAnsi="Times New Roman" w:cs="Times New Roman"/>
                <w:color w:val="000000"/>
                <w:sz w:val="24"/>
                <w:szCs w:val="24"/>
              </w:rPr>
            </w:pPr>
          </w:p>
        </w:tc>
        <w:tc>
          <w:tcPr>
            <w:tcW w:w="3544" w:type="dxa"/>
            <w:vAlign w:val="center"/>
          </w:tcPr>
          <w:p w14:paraId="31EF2A68"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 xml:space="preserve">Pengembangan modul login dan </w:t>
            </w:r>
            <w:r w:rsidRPr="00300ECA">
              <w:rPr>
                <w:rFonts w:ascii="Times New Roman" w:eastAsia="Times New Roman" w:hAnsi="Times New Roman" w:cs="Times New Roman"/>
                <w:sz w:val="24"/>
                <w:szCs w:val="24"/>
              </w:rPr>
              <w:t>home</w:t>
            </w:r>
          </w:p>
        </w:tc>
        <w:tc>
          <w:tcPr>
            <w:tcW w:w="1672" w:type="dxa"/>
            <w:vAlign w:val="center"/>
          </w:tcPr>
          <w:p w14:paraId="3F3AB165"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2 minggu</w:t>
            </w:r>
          </w:p>
        </w:tc>
      </w:tr>
      <w:tr w:rsidR="00121EF9" w:rsidRPr="00300ECA" w14:paraId="133C5050" w14:textId="77777777" w:rsidTr="00A67B3B">
        <w:tc>
          <w:tcPr>
            <w:tcW w:w="1129" w:type="dxa"/>
            <w:vMerge/>
            <w:vAlign w:val="center"/>
          </w:tcPr>
          <w:p w14:paraId="25DA280B"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4111" w:type="dxa"/>
          </w:tcPr>
          <w:p w14:paraId="3D3EFB19"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UTS (Progress Report)</w:t>
            </w:r>
          </w:p>
        </w:tc>
        <w:tc>
          <w:tcPr>
            <w:tcW w:w="3544" w:type="dxa"/>
            <w:vAlign w:val="center"/>
          </w:tcPr>
          <w:p w14:paraId="3433C467"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Presentasi Progress Report di Hadapan Dosen Pengampu dan Manajer Proyek</w:t>
            </w:r>
          </w:p>
        </w:tc>
        <w:tc>
          <w:tcPr>
            <w:tcW w:w="1672" w:type="dxa"/>
            <w:vAlign w:val="center"/>
          </w:tcPr>
          <w:p w14:paraId="4102607C"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1 minggu (minggu ke-7)</w:t>
            </w:r>
          </w:p>
        </w:tc>
      </w:tr>
      <w:tr w:rsidR="00121EF9" w:rsidRPr="00300ECA" w14:paraId="17038841" w14:textId="77777777" w:rsidTr="00A67B3B">
        <w:tc>
          <w:tcPr>
            <w:tcW w:w="1129" w:type="dxa"/>
            <w:vMerge/>
            <w:vAlign w:val="center"/>
          </w:tcPr>
          <w:p w14:paraId="0BE1C9AF"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4111" w:type="dxa"/>
          </w:tcPr>
          <w:p w14:paraId="7002F006"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highlight w:val="yellow"/>
              </w:rPr>
            </w:pPr>
            <w:r w:rsidRPr="00300ECA">
              <w:rPr>
                <w:rFonts w:ascii="Times New Roman" w:eastAsia="Times New Roman" w:hAnsi="Times New Roman" w:cs="Times New Roman"/>
                <w:sz w:val="24"/>
                <w:szCs w:val="24"/>
              </w:rPr>
              <w:t xml:space="preserve">Evaluasi </w:t>
            </w:r>
            <w:r w:rsidRPr="00300ECA">
              <w:rPr>
                <w:rFonts w:ascii="Times New Roman" w:eastAsia="Times New Roman" w:hAnsi="Times New Roman" w:cs="Times New Roman"/>
                <w:color w:val="000000"/>
                <w:sz w:val="24"/>
                <w:szCs w:val="24"/>
              </w:rPr>
              <w:t>Usulan</w:t>
            </w:r>
          </w:p>
        </w:tc>
        <w:tc>
          <w:tcPr>
            <w:tcW w:w="3544" w:type="dxa"/>
            <w:vAlign w:val="center"/>
          </w:tcPr>
          <w:p w14:paraId="3BBF11E3"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highlight w:val="yellow"/>
              </w:rPr>
            </w:pPr>
            <w:r w:rsidRPr="00300ECA">
              <w:rPr>
                <w:rFonts w:ascii="Times New Roman" w:eastAsia="Times New Roman" w:hAnsi="Times New Roman" w:cs="Times New Roman"/>
                <w:color w:val="000000"/>
                <w:sz w:val="24"/>
                <w:szCs w:val="24"/>
              </w:rPr>
              <w:t>Me</w:t>
            </w:r>
            <w:r w:rsidRPr="00300ECA">
              <w:rPr>
                <w:rFonts w:ascii="Times New Roman" w:eastAsia="Times New Roman" w:hAnsi="Times New Roman" w:cs="Times New Roman"/>
                <w:sz w:val="24"/>
                <w:szCs w:val="24"/>
              </w:rPr>
              <w:t>ngevaluasi</w:t>
            </w:r>
            <w:r w:rsidRPr="00300ECA">
              <w:rPr>
                <w:rFonts w:ascii="Times New Roman" w:eastAsia="Times New Roman" w:hAnsi="Times New Roman" w:cs="Times New Roman"/>
                <w:color w:val="000000"/>
                <w:sz w:val="24"/>
                <w:szCs w:val="24"/>
              </w:rPr>
              <w:t xml:space="preserve"> </w:t>
            </w:r>
            <w:r w:rsidRPr="00300ECA">
              <w:rPr>
                <w:rFonts w:ascii="Times New Roman" w:eastAsia="Times New Roman" w:hAnsi="Times New Roman" w:cs="Times New Roman"/>
                <w:sz w:val="24"/>
                <w:szCs w:val="24"/>
              </w:rPr>
              <w:t>setiap usulan dari dosen</w:t>
            </w:r>
          </w:p>
        </w:tc>
        <w:tc>
          <w:tcPr>
            <w:tcW w:w="1672" w:type="dxa"/>
            <w:vAlign w:val="center"/>
          </w:tcPr>
          <w:p w14:paraId="2C1E071C"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highlight w:val="yellow"/>
              </w:rPr>
            </w:pPr>
            <w:r w:rsidRPr="00300ECA">
              <w:rPr>
                <w:rFonts w:ascii="Times New Roman" w:eastAsia="Times New Roman" w:hAnsi="Times New Roman" w:cs="Times New Roman"/>
                <w:color w:val="000000"/>
                <w:sz w:val="24"/>
                <w:szCs w:val="24"/>
              </w:rPr>
              <w:t>1 minggu</w:t>
            </w:r>
          </w:p>
        </w:tc>
      </w:tr>
      <w:tr w:rsidR="00121EF9" w:rsidRPr="00300ECA" w14:paraId="7EF05A15" w14:textId="77777777" w:rsidTr="00A67B3B">
        <w:tc>
          <w:tcPr>
            <w:tcW w:w="1129" w:type="dxa"/>
            <w:vMerge/>
            <w:vAlign w:val="center"/>
          </w:tcPr>
          <w:p w14:paraId="7D8ED93C"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highlight w:val="yellow"/>
              </w:rPr>
            </w:pPr>
          </w:p>
        </w:tc>
        <w:tc>
          <w:tcPr>
            <w:tcW w:w="4111" w:type="dxa"/>
          </w:tcPr>
          <w:p w14:paraId="6C30D8C4"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 xml:space="preserve">Pengembangan Modul Home dan </w:t>
            </w:r>
            <w:r w:rsidRPr="00300ECA">
              <w:rPr>
                <w:rFonts w:ascii="Times New Roman" w:eastAsia="Times New Roman" w:hAnsi="Times New Roman" w:cs="Times New Roman"/>
                <w:sz w:val="24"/>
                <w:szCs w:val="24"/>
              </w:rPr>
              <w:t>Lupa Password</w:t>
            </w:r>
          </w:p>
        </w:tc>
        <w:tc>
          <w:tcPr>
            <w:tcW w:w="3544" w:type="dxa"/>
            <w:vAlign w:val="center"/>
          </w:tcPr>
          <w:p w14:paraId="28F8CEB7" w14:textId="14F5337C" w:rsidR="00121EF9" w:rsidRPr="00300ECA" w:rsidRDefault="002A43AE">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 xml:space="preserve">Pengembangan modul buat laporan lost dan </w:t>
            </w:r>
            <w:r w:rsidRPr="00300ECA">
              <w:rPr>
                <w:rFonts w:ascii="Times New Roman" w:eastAsia="Times New Roman" w:hAnsi="Times New Roman" w:cs="Times New Roman"/>
                <w:sz w:val="24"/>
                <w:szCs w:val="24"/>
              </w:rPr>
              <w:t xml:space="preserve">found </w:t>
            </w:r>
            <w:r w:rsidRPr="00300ECA">
              <w:rPr>
                <w:rFonts w:ascii="Times New Roman" w:eastAsia="Times New Roman" w:hAnsi="Times New Roman" w:cs="Times New Roman"/>
                <w:color w:val="000000"/>
                <w:sz w:val="24"/>
                <w:szCs w:val="24"/>
              </w:rPr>
              <w:t>oleh pengusul</w:t>
            </w:r>
          </w:p>
        </w:tc>
        <w:tc>
          <w:tcPr>
            <w:tcW w:w="1672" w:type="dxa"/>
            <w:vAlign w:val="center"/>
          </w:tcPr>
          <w:p w14:paraId="6C1F1187"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2 minggu</w:t>
            </w:r>
          </w:p>
        </w:tc>
      </w:tr>
      <w:tr w:rsidR="00121EF9" w:rsidRPr="00300ECA" w14:paraId="7BD9C641" w14:textId="77777777" w:rsidTr="00A67B3B">
        <w:tc>
          <w:tcPr>
            <w:tcW w:w="1129" w:type="dxa"/>
            <w:vMerge/>
            <w:vAlign w:val="center"/>
          </w:tcPr>
          <w:p w14:paraId="65BCC326"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4111" w:type="dxa"/>
          </w:tcPr>
          <w:p w14:paraId="576F1E40" w14:textId="77777777" w:rsidR="002A43AE" w:rsidRPr="00300ECA" w:rsidRDefault="002A43AE" w:rsidP="002A43AE">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Pengembangan Modul Upload Foto, GPS, dan Claim</w:t>
            </w:r>
          </w:p>
          <w:p w14:paraId="6F75FA28" w14:textId="77777777" w:rsidR="00121EF9" w:rsidRPr="00300ECA" w:rsidRDefault="00121EF9">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p>
        </w:tc>
        <w:tc>
          <w:tcPr>
            <w:tcW w:w="3544" w:type="dxa"/>
            <w:vAlign w:val="center"/>
          </w:tcPr>
          <w:p w14:paraId="1C0ACCB1" w14:textId="5BC4507B" w:rsidR="00121EF9" w:rsidRPr="00300ECA" w:rsidRDefault="002A43AE">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Pengembangan modul upload foto, GPS, dan pengajuan claim</w:t>
            </w:r>
          </w:p>
        </w:tc>
        <w:tc>
          <w:tcPr>
            <w:tcW w:w="1672" w:type="dxa"/>
            <w:vAlign w:val="center"/>
          </w:tcPr>
          <w:p w14:paraId="655B5506"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2 minggu</w:t>
            </w:r>
          </w:p>
        </w:tc>
      </w:tr>
      <w:tr w:rsidR="00121EF9" w:rsidRPr="00300ECA" w14:paraId="0E96513B" w14:textId="77777777" w:rsidTr="00A67B3B">
        <w:tc>
          <w:tcPr>
            <w:tcW w:w="1129" w:type="dxa"/>
            <w:vMerge/>
            <w:vAlign w:val="center"/>
          </w:tcPr>
          <w:p w14:paraId="6C97AE36"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4111" w:type="dxa"/>
          </w:tcPr>
          <w:p w14:paraId="12033E8A"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Penyusunan Rencana Pengujian</w:t>
            </w:r>
          </w:p>
        </w:tc>
        <w:tc>
          <w:tcPr>
            <w:tcW w:w="3544" w:type="dxa"/>
            <w:vAlign w:val="center"/>
          </w:tcPr>
          <w:p w14:paraId="2182DD6C"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Menyusun skenario pengujian</w:t>
            </w:r>
          </w:p>
        </w:tc>
        <w:tc>
          <w:tcPr>
            <w:tcW w:w="1672" w:type="dxa"/>
            <w:vAlign w:val="center"/>
          </w:tcPr>
          <w:p w14:paraId="34752EEF"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1 minggu</w:t>
            </w:r>
          </w:p>
        </w:tc>
      </w:tr>
      <w:tr w:rsidR="00121EF9" w:rsidRPr="00300ECA" w14:paraId="68D273A9" w14:textId="77777777" w:rsidTr="00A67B3B">
        <w:tc>
          <w:tcPr>
            <w:tcW w:w="1129" w:type="dxa"/>
            <w:vMerge/>
            <w:vAlign w:val="center"/>
          </w:tcPr>
          <w:p w14:paraId="37B70612"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4111" w:type="dxa"/>
          </w:tcPr>
          <w:p w14:paraId="0370BEE1"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Pengujian Aplikasi</w:t>
            </w:r>
          </w:p>
        </w:tc>
        <w:tc>
          <w:tcPr>
            <w:tcW w:w="3544" w:type="dxa"/>
            <w:vAlign w:val="center"/>
          </w:tcPr>
          <w:p w14:paraId="17576527"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Melakukan pengujian aplikasi sesuai dengan skenario yang telah dibuat</w:t>
            </w:r>
          </w:p>
        </w:tc>
        <w:tc>
          <w:tcPr>
            <w:tcW w:w="1672" w:type="dxa"/>
            <w:vAlign w:val="center"/>
          </w:tcPr>
          <w:p w14:paraId="0ED0517A"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1 minggu</w:t>
            </w:r>
          </w:p>
        </w:tc>
      </w:tr>
      <w:tr w:rsidR="00121EF9" w:rsidRPr="00300ECA" w14:paraId="523D8314" w14:textId="77777777" w:rsidTr="00A67B3B">
        <w:tc>
          <w:tcPr>
            <w:tcW w:w="1129" w:type="dxa"/>
            <w:vMerge w:val="restart"/>
            <w:vAlign w:val="center"/>
          </w:tcPr>
          <w:p w14:paraId="6CABF907" w14:textId="77777777" w:rsidR="00121EF9" w:rsidRPr="00300ECA"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O</w:t>
            </w:r>
          </w:p>
        </w:tc>
        <w:tc>
          <w:tcPr>
            <w:tcW w:w="4111" w:type="dxa"/>
          </w:tcPr>
          <w:p w14:paraId="1C7D6B32"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Perbaikan Aplikasi</w:t>
            </w:r>
          </w:p>
        </w:tc>
        <w:tc>
          <w:tcPr>
            <w:tcW w:w="3544" w:type="dxa"/>
            <w:vAlign w:val="center"/>
          </w:tcPr>
          <w:p w14:paraId="12861523"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Melakukan perbaikan pada bug yang telah ditemukan</w:t>
            </w:r>
          </w:p>
        </w:tc>
        <w:tc>
          <w:tcPr>
            <w:tcW w:w="1672" w:type="dxa"/>
            <w:vAlign w:val="center"/>
          </w:tcPr>
          <w:p w14:paraId="3CE5AD7E"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1 minggu</w:t>
            </w:r>
          </w:p>
        </w:tc>
      </w:tr>
      <w:tr w:rsidR="00121EF9" w:rsidRPr="00300ECA" w14:paraId="0D2F7770" w14:textId="77777777" w:rsidTr="00A67B3B">
        <w:tc>
          <w:tcPr>
            <w:tcW w:w="1129" w:type="dxa"/>
            <w:vMerge/>
            <w:vAlign w:val="center"/>
          </w:tcPr>
          <w:p w14:paraId="1CDA7AF9" w14:textId="77777777" w:rsidR="00121EF9" w:rsidRPr="00300ECA" w:rsidRDefault="00121EF9">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c>
        <w:tc>
          <w:tcPr>
            <w:tcW w:w="4111" w:type="dxa"/>
          </w:tcPr>
          <w:p w14:paraId="04AC5ABB"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pPr>
            <w:r w:rsidRPr="00300ECA">
              <w:rPr>
                <w:rFonts w:ascii="Times New Roman" w:eastAsia="Times New Roman" w:hAnsi="Times New Roman" w:cs="Times New Roman"/>
                <w:b/>
                <w:color w:val="000000"/>
                <w:sz w:val="24"/>
                <w:szCs w:val="24"/>
              </w:rPr>
              <w:t>UAS (Demo Aplikasi)</w:t>
            </w:r>
          </w:p>
        </w:tc>
        <w:tc>
          <w:tcPr>
            <w:tcW w:w="3544" w:type="dxa"/>
            <w:vAlign w:val="center"/>
          </w:tcPr>
          <w:p w14:paraId="63217B38" w14:textId="6C80302C"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Presentasi Hasil di Hadapan Dosen Pengampu</w:t>
            </w:r>
          </w:p>
        </w:tc>
        <w:tc>
          <w:tcPr>
            <w:tcW w:w="1672" w:type="dxa"/>
            <w:vAlign w:val="center"/>
          </w:tcPr>
          <w:p w14:paraId="1680F188"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1 minggu</w:t>
            </w:r>
          </w:p>
          <w:p w14:paraId="6BBEAE3E" w14:textId="77777777" w:rsidR="00121EF9" w:rsidRPr="00300ECA" w:rsidRDefault="00000000">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sidRPr="00300ECA">
              <w:rPr>
                <w:rFonts w:ascii="Times New Roman" w:eastAsia="Times New Roman" w:hAnsi="Times New Roman" w:cs="Times New Roman"/>
                <w:color w:val="000000"/>
                <w:sz w:val="24"/>
                <w:szCs w:val="24"/>
              </w:rPr>
              <w:t>(minggu ke-16)</w:t>
            </w:r>
          </w:p>
        </w:tc>
      </w:tr>
    </w:tbl>
    <w:p w14:paraId="7105C15A" w14:textId="77777777" w:rsidR="00121EF9" w:rsidRPr="00300ECA" w:rsidRDefault="00000000">
      <w:pPr>
        <w:pStyle w:val="Heading2"/>
        <w:numPr>
          <w:ilvl w:val="0"/>
          <w:numId w:val="2"/>
        </w:numP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Tim Proyek</w:t>
      </w:r>
    </w:p>
    <w:tbl>
      <w:tblPr>
        <w:tblStyle w:val="a8"/>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
        <w:gridCol w:w="3990"/>
        <w:gridCol w:w="2627"/>
        <w:gridCol w:w="3298"/>
      </w:tblGrid>
      <w:tr w:rsidR="00121EF9" w:rsidRPr="00300ECA" w14:paraId="57A18A91" w14:textId="77777777">
        <w:trPr>
          <w:tblHeader/>
        </w:trPr>
        <w:tc>
          <w:tcPr>
            <w:tcW w:w="541" w:type="dxa"/>
            <w:shd w:val="clear" w:color="auto" w:fill="D9D9D9"/>
          </w:tcPr>
          <w:p w14:paraId="04D78658" w14:textId="77777777" w:rsidR="00121EF9" w:rsidRPr="00300ECA" w:rsidRDefault="00000000">
            <w:pPr>
              <w:spacing w:after="0"/>
              <w:jc w:val="center"/>
              <w:rPr>
                <w:rFonts w:ascii="Times New Roman" w:eastAsia="Times New Roman" w:hAnsi="Times New Roman" w:cs="Times New Roman"/>
                <w:b/>
                <w:sz w:val="24"/>
                <w:szCs w:val="24"/>
              </w:rPr>
            </w:pPr>
            <w:r w:rsidRPr="00300ECA">
              <w:rPr>
                <w:rFonts w:ascii="Times New Roman" w:eastAsia="Times New Roman" w:hAnsi="Times New Roman" w:cs="Times New Roman"/>
                <w:b/>
                <w:sz w:val="24"/>
                <w:szCs w:val="24"/>
              </w:rPr>
              <w:t>No</w:t>
            </w:r>
          </w:p>
        </w:tc>
        <w:tc>
          <w:tcPr>
            <w:tcW w:w="3990" w:type="dxa"/>
            <w:shd w:val="clear" w:color="auto" w:fill="D9D9D9"/>
          </w:tcPr>
          <w:p w14:paraId="5B49A021" w14:textId="77777777" w:rsidR="00121EF9" w:rsidRPr="00300ECA" w:rsidRDefault="00000000">
            <w:pPr>
              <w:spacing w:after="0"/>
              <w:jc w:val="left"/>
              <w:rPr>
                <w:rFonts w:ascii="Times New Roman" w:eastAsia="Times New Roman" w:hAnsi="Times New Roman" w:cs="Times New Roman"/>
                <w:b/>
                <w:sz w:val="24"/>
                <w:szCs w:val="24"/>
              </w:rPr>
            </w:pPr>
            <w:r w:rsidRPr="00300ECA">
              <w:rPr>
                <w:rFonts w:ascii="Times New Roman" w:eastAsia="Times New Roman" w:hAnsi="Times New Roman" w:cs="Times New Roman"/>
                <w:b/>
                <w:sz w:val="24"/>
                <w:szCs w:val="24"/>
              </w:rPr>
              <w:t>Nama</w:t>
            </w:r>
          </w:p>
        </w:tc>
        <w:tc>
          <w:tcPr>
            <w:tcW w:w="2627" w:type="dxa"/>
            <w:shd w:val="clear" w:color="auto" w:fill="D9D9D9"/>
          </w:tcPr>
          <w:p w14:paraId="3290FABD" w14:textId="77777777" w:rsidR="00121EF9" w:rsidRPr="00300ECA" w:rsidRDefault="00000000">
            <w:pPr>
              <w:spacing w:after="0"/>
              <w:jc w:val="left"/>
              <w:rPr>
                <w:rFonts w:ascii="Times New Roman" w:eastAsia="Times New Roman" w:hAnsi="Times New Roman" w:cs="Times New Roman"/>
                <w:b/>
                <w:sz w:val="24"/>
                <w:szCs w:val="24"/>
              </w:rPr>
            </w:pPr>
            <w:r w:rsidRPr="00300ECA">
              <w:rPr>
                <w:rFonts w:ascii="Times New Roman" w:eastAsia="Times New Roman" w:hAnsi="Times New Roman" w:cs="Times New Roman"/>
                <w:b/>
                <w:sz w:val="24"/>
                <w:szCs w:val="24"/>
              </w:rPr>
              <w:t>NIP/NIM</w:t>
            </w:r>
          </w:p>
        </w:tc>
        <w:tc>
          <w:tcPr>
            <w:tcW w:w="3298" w:type="dxa"/>
            <w:shd w:val="clear" w:color="auto" w:fill="D9D9D9"/>
          </w:tcPr>
          <w:p w14:paraId="7EEFFBF3" w14:textId="77777777" w:rsidR="00121EF9" w:rsidRPr="00300ECA" w:rsidRDefault="00000000">
            <w:pPr>
              <w:spacing w:after="0"/>
              <w:jc w:val="left"/>
              <w:rPr>
                <w:rFonts w:ascii="Times New Roman" w:eastAsia="Times New Roman" w:hAnsi="Times New Roman" w:cs="Times New Roman"/>
                <w:b/>
                <w:sz w:val="24"/>
                <w:szCs w:val="24"/>
              </w:rPr>
            </w:pPr>
            <w:r w:rsidRPr="00300ECA">
              <w:rPr>
                <w:rFonts w:ascii="Times New Roman" w:eastAsia="Times New Roman" w:hAnsi="Times New Roman" w:cs="Times New Roman"/>
                <w:b/>
                <w:sz w:val="24"/>
                <w:szCs w:val="24"/>
              </w:rPr>
              <w:t>Peran/Role</w:t>
            </w:r>
          </w:p>
        </w:tc>
      </w:tr>
      <w:tr w:rsidR="00121EF9" w:rsidRPr="00300ECA" w14:paraId="4C563147" w14:textId="77777777">
        <w:tc>
          <w:tcPr>
            <w:tcW w:w="541" w:type="dxa"/>
          </w:tcPr>
          <w:p w14:paraId="6B4DCF17"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1</w:t>
            </w:r>
          </w:p>
        </w:tc>
        <w:tc>
          <w:tcPr>
            <w:tcW w:w="3990" w:type="dxa"/>
          </w:tcPr>
          <w:p w14:paraId="230E8D35" w14:textId="5D7C2ADD" w:rsidR="00121EF9" w:rsidRPr="00300ECA" w:rsidRDefault="00080F15">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i/>
                <w:sz w:val="24"/>
                <w:szCs w:val="24"/>
              </w:rPr>
              <w:t>AMRAN YOBIOKTABERA , S. Kom., M.Kom.</w:t>
            </w:r>
          </w:p>
        </w:tc>
        <w:tc>
          <w:tcPr>
            <w:tcW w:w="2627" w:type="dxa"/>
          </w:tcPr>
          <w:p w14:paraId="004BFACE" w14:textId="79940B5B" w:rsidR="00121EF9" w:rsidRPr="00300ECA" w:rsidRDefault="00080F15" w:rsidP="00080F15">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198810142019031007</w:t>
            </w:r>
          </w:p>
        </w:tc>
        <w:tc>
          <w:tcPr>
            <w:tcW w:w="3298" w:type="dxa"/>
          </w:tcPr>
          <w:p w14:paraId="7DE16E6C" w14:textId="29908259" w:rsidR="00121EF9" w:rsidRPr="00300ECA" w:rsidRDefault="00080F15">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Dosen Pendamping</w:t>
            </w:r>
          </w:p>
        </w:tc>
      </w:tr>
      <w:tr w:rsidR="00121EF9" w:rsidRPr="00300ECA" w14:paraId="5D1A8720" w14:textId="77777777">
        <w:tc>
          <w:tcPr>
            <w:tcW w:w="541" w:type="dxa"/>
          </w:tcPr>
          <w:p w14:paraId="21AD4564"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2</w:t>
            </w:r>
          </w:p>
        </w:tc>
        <w:tc>
          <w:tcPr>
            <w:tcW w:w="3990" w:type="dxa"/>
          </w:tcPr>
          <w:p w14:paraId="0F4BC394" w14:textId="7625C0CB" w:rsidR="00121EF9" w:rsidRPr="00300ECA" w:rsidRDefault="002A43AE">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Anisa Aulia</w:t>
            </w:r>
          </w:p>
        </w:tc>
        <w:tc>
          <w:tcPr>
            <w:tcW w:w="2627" w:type="dxa"/>
          </w:tcPr>
          <w:p w14:paraId="689ACBB8" w14:textId="11945830"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3.34.2</w:t>
            </w:r>
            <w:r w:rsidR="002A43AE" w:rsidRPr="00300ECA">
              <w:rPr>
                <w:rFonts w:ascii="Times New Roman" w:eastAsia="Times New Roman" w:hAnsi="Times New Roman" w:cs="Times New Roman"/>
                <w:sz w:val="24"/>
                <w:szCs w:val="24"/>
              </w:rPr>
              <w:t>5</w:t>
            </w:r>
            <w:r w:rsidRPr="00300ECA">
              <w:rPr>
                <w:rFonts w:ascii="Times New Roman" w:eastAsia="Times New Roman" w:hAnsi="Times New Roman" w:cs="Times New Roman"/>
                <w:sz w:val="24"/>
                <w:szCs w:val="24"/>
              </w:rPr>
              <w:t>.</w:t>
            </w:r>
            <w:r w:rsidR="002A43AE" w:rsidRPr="00300ECA">
              <w:rPr>
                <w:rFonts w:ascii="Times New Roman" w:eastAsia="Times New Roman" w:hAnsi="Times New Roman" w:cs="Times New Roman"/>
                <w:sz w:val="24"/>
                <w:szCs w:val="24"/>
              </w:rPr>
              <w:t>1</w:t>
            </w:r>
            <w:r w:rsidRPr="00300ECA">
              <w:rPr>
                <w:rFonts w:ascii="Times New Roman" w:eastAsia="Times New Roman" w:hAnsi="Times New Roman" w:cs="Times New Roman"/>
                <w:sz w:val="24"/>
                <w:szCs w:val="24"/>
              </w:rPr>
              <w:t>.0</w:t>
            </w:r>
            <w:r w:rsidR="002A43AE" w:rsidRPr="00300ECA">
              <w:rPr>
                <w:rFonts w:ascii="Times New Roman" w:eastAsia="Times New Roman" w:hAnsi="Times New Roman" w:cs="Times New Roman"/>
                <w:sz w:val="24"/>
                <w:szCs w:val="24"/>
              </w:rPr>
              <w:t>4</w:t>
            </w:r>
          </w:p>
        </w:tc>
        <w:tc>
          <w:tcPr>
            <w:tcW w:w="3298" w:type="dxa"/>
          </w:tcPr>
          <w:p w14:paraId="15865293" w14:textId="77777777" w:rsidR="00121EF9" w:rsidRPr="00300ECA" w:rsidRDefault="00000000">
            <w:pPr>
              <w:spacing w:after="0"/>
              <w:jc w:val="left"/>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Developer, Database, UI/UX Programmer</w:t>
            </w:r>
          </w:p>
        </w:tc>
      </w:tr>
      <w:tr w:rsidR="00121EF9" w:rsidRPr="00300ECA" w14:paraId="766DCC3D" w14:textId="77777777">
        <w:tc>
          <w:tcPr>
            <w:tcW w:w="541" w:type="dxa"/>
          </w:tcPr>
          <w:p w14:paraId="5DBEB987"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3</w:t>
            </w:r>
          </w:p>
        </w:tc>
        <w:tc>
          <w:tcPr>
            <w:tcW w:w="3990" w:type="dxa"/>
          </w:tcPr>
          <w:p w14:paraId="78E06740" w14:textId="24610BEE" w:rsidR="00121EF9" w:rsidRPr="00300ECA" w:rsidRDefault="00A67B3B">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Daniel Arvin Geovani</w:t>
            </w:r>
          </w:p>
        </w:tc>
        <w:tc>
          <w:tcPr>
            <w:tcW w:w="2627" w:type="dxa"/>
          </w:tcPr>
          <w:p w14:paraId="53E60214" w14:textId="5FFAAB72"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3.34.2</w:t>
            </w:r>
            <w:r w:rsidR="002A43AE" w:rsidRPr="00300ECA">
              <w:rPr>
                <w:rFonts w:ascii="Times New Roman" w:eastAsia="Times New Roman" w:hAnsi="Times New Roman" w:cs="Times New Roman"/>
                <w:sz w:val="24"/>
                <w:szCs w:val="24"/>
              </w:rPr>
              <w:t>5</w:t>
            </w:r>
            <w:r w:rsidRPr="00300ECA">
              <w:rPr>
                <w:rFonts w:ascii="Times New Roman" w:eastAsia="Times New Roman" w:hAnsi="Times New Roman" w:cs="Times New Roman"/>
                <w:sz w:val="24"/>
                <w:szCs w:val="24"/>
              </w:rPr>
              <w:t>.</w:t>
            </w:r>
            <w:r w:rsidR="002A43AE" w:rsidRPr="00300ECA">
              <w:rPr>
                <w:rFonts w:ascii="Times New Roman" w:eastAsia="Times New Roman" w:hAnsi="Times New Roman" w:cs="Times New Roman"/>
                <w:sz w:val="24"/>
                <w:szCs w:val="24"/>
              </w:rPr>
              <w:t>1</w:t>
            </w:r>
            <w:r w:rsidRPr="00300ECA">
              <w:rPr>
                <w:rFonts w:ascii="Times New Roman" w:eastAsia="Times New Roman" w:hAnsi="Times New Roman" w:cs="Times New Roman"/>
                <w:sz w:val="24"/>
                <w:szCs w:val="24"/>
              </w:rPr>
              <w:t>.0</w:t>
            </w:r>
            <w:r w:rsidR="002A43AE" w:rsidRPr="00300ECA">
              <w:rPr>
                <w:rFonts w:ascii="Times New Roman" w:eastAsia="Times New Roman" w:hAnsi="Times New Roman" w:cs="Times New Roman"/>
                <w:sz w:val="24"/>
                <w:szCs w:val="24"/>
              </w:rPr>
              <w:t>5</w:t>
            </w:r>
          </w:p>
        </w:tc>
        <w:tc>
          <w:tcPr>
            <w:tcW w:w="3298" w:type="dxa"/>
          </w:tcPr>
          <w:p w14:paraId="39EA8E9C" w14:textId="77777777" w:rsidR="00121EF9" w:rsidRPr="00300ECA" w:rsidRDefault="00000000">
            <w:pPr>
              <w:spacing w:after="0"/>
              <w:jc w:val="left"/>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Developer, Database, UI/UX Programmer</w:t>
            </w:r>
          </w:p>
        </w:tc>
      </w:tr>
      <w:tr w:rsidR="00121EF9" w:rsidRPr="00300ECA" w14:paraId="7500E693" w14:textId="77777777">
        <w:tc>
          <w:tcPr>
            <w:tcW w:w="541" w:type="dxa"/>
          </w:tcPr>
          <w:p w14:paraId="6D412AA1"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4</w:t>
            </w:r>
          </w:p>
        </w:tc>
        <w:tc>
          <w:tcPr>
            <w:tcW w:w="3990" w:type="dxa"/>
          </w:tcPr>
          <w:p w14:paraId="780D6709" w14:textId="1F794388" w:rsidR="00121EF9" w:rsidRPr="00300ECA" w:rsidRDefault="002A43AE">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Muhammad Tsaqif Satria Firmansyah</w:t>
            </w:r>
          </w:p>
        </w:tc>
        <w:tc>
          <w:tcPr>
            <w:tcW w:w="2627" w:type="dxa"/>
          </w:tcPr>
          <w:p w14:paraId="3536AA8C" w14:textId="693D483E"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3.34.2</w:t>
            </w:r>
            <w:r w:rsidR="002A43AE" w:rsidRPr="00300ECA">
              <w:rPr>
                <w:rFonts w:ascii="Times New Roman" w:eastAsia="Times New Roman" w:hAnsi="Times New Roman" w:cs="Times New Roman"/>
                <w:sz w:val="24"/>
                <w:szCs w:val="24"/>
              </w:rPr>
              <w:t>5</w:t>
            </w:r>
            <w:r w:rsidRPr="00300ECA">
              <w:rPr>
                <w:rFonts w:ascii="Times New Roman" w:eastAsia="Times New Roman" w:hAnsi="Times New Roman" w:cs="Times New Roman"/>
                <w:sz w:val="24"/>
                <w:szCs w:val="24"/>
              </w:rPr>
              <w:t>.</w:t>
            </w:r>
            <w:r w:rsidR="002A43AE" w:rsidRPr="00300ECA">
              <w:rPr>
                <w:rFonts w:ascii="Times New Roman" w:eastAsia="Times New Roman" w:hAnsi="Times New Roman" w:cs="Times New Roman"/>
                <w:sz w:val="24"/>
                <w:szCs w:val="24"/>
              </w:rPr>
              <w:t>1</w:t>
            </w:r>
            <w:r w:rsidRPr="00300ECA">
              <w:rPr>
                <w:rFonts w:ascii="Times New Roman" w:eastAsia="Times New Roman" w:hAnsi="Times New Roman" w:cs="Times New Roman"/>
                <w:sz w:val="24"/>
                <w:szCs w:val="24"/>
              </w:rPr>
              <w:t>.1</w:t>
            </w:r>
            <w:r w:rsidR="002A43AE" w:rsidRPr="00300ECA">
              <w:rPr>
                <w:rFonts w:ascii="Times New Roman" w:eastAsia="Times New Roman" w:hAnsi="Times New Roman" w:cs="Times New Roman"/>
                <w:sz w:val="24"/>
                <w:szCs w:val="24"/>
              </w:rPr>
              <w:t>8</w:t>
            </w:r>
          </w:p>
        </w:tc>
        <w:tc>
          <w:tcPr>
            <w:tcW w:w="3298" w:type="dxa"/>
          </w:tcPr>
          <w:p w14:paraId="0D399474" w14:textId="77777777" w:rsidR="00121EF9" w:rsidRPr="00300ECA" w:rsidRDefault="00000000">
            <w:pPr>
              <w:spacing w:after="0"/>
              <w:jc w:val="left"/>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Developer, Database, UI/UX Programmer</w:t>
            </w:r>
          </w:p>
        </w:tc>
      </w:tr>
      <w:tr w:rsidR="00121EF9" w:rsidRPr="00300ECA" w14:paraId="46C0FB4C" w14:textId="77777777">
        <w:tc>
          <w:tcPr>
            <w:tcW w:w="541" w:type="dxa"/>
          </w:tcPr>
          <w:p w14:paraId="3E9A9DB3"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5</w:t>
            </w:r>
          </w:p>
        </w:tc>
        <w:tc>
          <w:tcPr>
            <w:tcW w:w="3990" w:type="dxa"/>
          </w:tcPr>
          <w:p w14:paraId="4CA09F16" w14:textId="149AC322" w:rsidR="00121EF9" w:rsidRPr="00300ECA" w:rsidRDefault="00A67B3B">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Steven Hermawan</w:t>
            </w:r>
          </w:p>
        </w:tc>
        <w:tc>
          <w:tcPr>
            <w:tcW w:w="2627" w:type="dxa"/>
          </w:tcPr>
          <w:p w14:paraId="4903FEA3" w14:textId="3D316BB4"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3.34.2</w:t>
            </w:r>
            <w:r w:rsidR="002A43AE" w:rsidRPr="00300ECA">
              <w:rPr>
                <w:rFonts w:ascii="Times New Roman" w:eastAsia="Times New Roman" w:hAnsi="Times New Roman" w:cs="Times New Roman"/>
                <w:sz w:val="24"/>
                <w:szCs w:val="24"/>
              </w:rPr>
              <w:t>5</w:t>
            </w:r>
            <w:r w:rsidRPr="00300ECA">
              <w:rPr>
                <w:rFonts w:ascii="Times New Roman" w:eastAsia="Times New Roman" w:hAnsi="Times New Roman" w:cs="Times New Roman"/>
                <w:sz w:val="24"/>
                <w:szCs w:val="24"/>
              </w:rPr>
              <w:t>.</w:t>
            </w:r>
            <w:r w:rsidR="002A43AE" w:rsidRPr="00300ECA">
              <w:rPr>
                <w:rFonts w:ascii="Times New Roman" w:eastAsia="Times New Roman" w:hAnsi="Times New Roman" w:cs="Times New Roman"/>
                <w:sz w:val="24"/>
                <w:szCs w:val="24"/>
              </w:rPr>
              <w:t>1</w:t>
            </w:r>
            <w:r w:rsidRPr="00300ECA">
              <w:rPr>
                <w:rFonts w:ascii="Times New Roman" w:eastAsia="Times New Roman" w:hAnsi="Times New Roman" w:cs="Times New Roman"/>
                <w:sz w:val="24"/>
                <w:szCs w:val="24"/>
              </w:rPr>
              <w:t>.</w:t>
            </w:r>
            <w:r w:rsidR="002A43AE" w:rsidRPr="00300ECA">
              <w:rPr>
                <w:rFonts w:ascii="Times New Roman" w:eastAsia="Times New Roman" w:hAnsi="Times New Roman" w:cs="Times New Roman"/>
                <w:sz w:val="24"/>
                <w:szCs w:val="24"/>
              </w:rPr>
              <w:t>25</w:t>
            </w:r>
          </w:p>
        </w:tc>
        <w:tc>
          <w:tcPr>
            <w:tcW w:w="3298" w:type="dxa"/>
          </w:tcPr>
          <w:p w14:paraId="394C7F6B" w14:textId="77777777" w:rsidR="00121EF9" w:rsidRPr="00300ECA" w:rsidRDefault="00000000">
            <w:pPr>
              <w:spacing w:after="0"/>
              <w:jc w:val="left"/>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Developer, Database, UI/UX Programmer</w:t>
            </w:r>
          </w:p>
        </w:tc>
      </w:tr>
    </w:tbl>
    <w:p w14:paraId="533EEB52" w14:textId="77777777" w:rsidR="00121EF9" w:rsidRPr="00300ECA" w:rsidRDefault="00000000">
      <w:pPr>
        <w:pStyle w:val="Heading2"/>
        <w:numPr>
          <w:ilvl w:val="0"/>
          <w:numId w:val="2"/>
        </w:numPr>
        <w:rPr>
          <w:rFonts w:ascii="Times New Roman" w:eastAsia="Times New Roman" w:hAnsi="Times New Roman" w:cs="Times New Roman"/>
          <w:i/>
          <w:sz w:val="24"/>
          <w:szCs w:val="24"/>
        </w:rPr>
      </w:pPr>
      <w:r w:rsidRPr="00300ECA">
        <w:rPr>
          <w:rFonts w:ascii="Times New Roman" w:eastAsia="Times New Roman" w:hAnsi="Times New Roman" w:cs="Times New Roman"/>
          <w:sz w:val="24"/>
          <w:szCs w:val="24"/>
        </w:rPr>
        <w:t>Ruang Kerja (</w:t>
      </w:r>
      <w:r w:rsidRPr="00300ECA">
        <w:rPr>
          <w:rFonts w:ascii="Times New Roman" w:eastAsia="Times New Roman" w:hAnsi="Times New Roman" w:cs="Times New Roman"/>
          <w:i/>
          <w:sz w:val="24"/>
          <w:szCs w:val="24"/>
        </w:rPr>
        <w:t>Workspace</w:t>
      </w:r>
      <w:r w:rsidRPr="00300ECA">
        <w:rPr>
          <w:rFonts w:ascii="Times New Roman" w:eastAsia="Times New Roman" w:hAnsi="Times New Roman" w:cs="Times New Roman"/>
          <w:sz w:val="24"/>
          <w:szCs w:val="24"/>
        </w:rPr>
        <w:t>)/Laboratorium/</w:t>
      </w:r>
      <w:r w:rsidRPr="00300ECA">
        <w:rPr>
          <w:rFonts w:ascii="Times New Roman" w:eastAsia="Times New Roman" w:hAnsi="Times New Roman" w:cs="Times New Roman"/>
          <w:i/>
          <w:sz w:val="24"/>
          <w:szCs w:val="24"/>
        </w:rPr>
        <w:t>Workshop</w:t>
      </w:r>
    </w:p>
    <w:tbl>
      <w:tblPr>
        <w:tblStyle w:val="a9"/>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3"/>
        <w:gridCol w:w="1560"/>
        <w:gridCol w:w="8333"/>
      </w:tblGrid>
      <w:tr w:rsidR="00121EF9" w:rsidRPr="00300ECA" w14:paraId="265D7135" w14:textId="77777777">
        <w:trPr>
          <w:tblHeader/>
        </w:trPr>
        <w:tc>
          <w:tcPr>
            <w:tcW w:w="563" w:type="dxa"/>
            <w:shd w:val="clear" w:color="auto" w:fill="D9D9D9"/>
          </w:tcPr>
          <w:p w14:paraId="2FD6948A" w14:textId="77777777" w:rsidR="00121EF9" w:rsidRPr="00300ECA" w:rsidRDefault="00000000">
            <w:pPr>
              <w:spacing w:after="0"/>
              <w:jc w:val="center"/>
              <w:rPr>
                <w:rFonts w:ascii="Times New Roman" w:eastAsia="Times New Roman" w:hAnsi="Times New Roman" w:cs="Times New Roman"/>
                <w:b/>
                <w:sz w:val="24"/>
                <w:szCs w:val="24"/>
              </w:rPr>
            </w:pPr>
            <w:r w:rsidRPr="00300ECA">
              <w:rPr>
                <w:rFonts w:ascii="Times New Roman" w:eastAsia="Times New Roman" w:hAnsi="Times New Roman" w:cs="Times New Roman"/>
                <w:b/>
                <w:sz w:val="24"/>
                <w:szCs w:val="24"/>
              </w:rPr>
              <w:t>No</w:t>
            </w:r>
          </w:p>
        </w:tc>
        <w:tc>
          <w:tcPr>
            <w:tcW w:w="1560" w:type="dxa"/>
            <w:shd w:val="clear" w:color="auto" w:fill="D9D9D9"/>
          </w:tcPr>
          <w:p w14:paraId="560D2D40" w14:textId="77777777" w:rsidR="00121EF9" w:rsidRPr="00300ECA" w:rsidRDefault="00000000">
            <w:pPr>
              <w:spacing w:after="0"/>
              <w:jc w:val="left"/>
              <w:rPr>
                <w:rFonts w:ascii="Times New Roman" w:eastAsia="Times New Roman" w:hAnsi="Times New Roman" w:cs="Times New Roman"/>
                <w:b/>
                <w:sz w:val="24"/>
                <w:szCs w:val="24"/>
              </w:rPr>
            </w:pPr>
            <w:r w:rsidRPr="00300ECA">
              <w:rPr>
                <w:rFonts w:ascii="Times New Roman" w:eastAsia="Times New Roman" w:hAnsi="Times New Roman" w:cs="Times New Roman"/>
                <w:b/>
                <w:sz w:val="24"/>
                <w:szCs w:val="24"/>
              </w:rPr>
              <w:t>Proses</w:t>
            </w:r>
          </w:p>
        </w:tc>
        <w:tc>
          <w:tcPr>
            <w:tcW w:w="8333" w:type="dxa"/>
            <w:shd w:val="clear" w:color="auto" w:fill="D9D9D9"/>
          </w:tcPr>
          <w:p w14:paraId="528DD627" w14:textId="77777777" w:rsidR="00121EF9" w:rsidRPr="00300ECA" w:rsidRDefault="00000000">
            <w:pPr>
              <w:spacing w:after="0"/>
              <w:jc w:val="left"/>
              <w:rPr>
                <w:rFonts w:ascii="Times New Roman" w:eastAsia="Times New Roman" w:hAnsi="Times New Roman" w:cs="Times New Roman"/>
                <w:b/>
                <w:sz w:val="24"/>
                <w:szCs w:val="24"/>
              </w:rPr>
            </w:pPr>
            <w:r w:rsidRPr="00300ECA">
              <w:rPr>
                <w:rFonts w:ascii="Times New Roman" w:eastAsia="Times New Roman" w:hAnsi="Times New Roman" w:cs="Times New Roman"/>
                <w:b/>
                <w:sz w:val="24"/>
                <w:szCs w:val="24"/>
              </w:rPr>
              <w:t>Lokasi</w:t>
            </w:r>
          </w:p>
        </w:tc>
      </w:tr>
      <w:tr w:rsidR="00121EF9" w:rsidRPr="00300ECA" w14:paraId="25FB043D" w14:textId="77777777">
        <w:tc>
          <w:tcPr>
            <w:tcW w:w="563" w:type="dxa"/>
          </w:tcPr>
          <w:p w14:paraId="69CCCC54"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1</w:t>
            </w:r>
          </w:p>
        </w:tc>
        <w:tc>
          <w:tcPr>
            <w:tcW w:w="1560" w:type="dxa"/>
          </w:tcPr>
          <w:p w14:paraId="70C796B1"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Conceive</w:t>
            </w:r>
          </w:p>
        </w:tc>
        <w:tc>
          <w:tcPr>
            <w:tcW w:w="8333" w:type="dxa"/>
          </w:tcPr>
          <w:p w14:paraId="33ECFEE2"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Laboratorium, Ruang Kelas GKT, Co-working Space MST Lt. 2, Remote</w:t>
            </w:r>
          </w:p>
        </w:tc>
      </w:tr>
      <w:tr w:rsidR="00121EF9" w:rsidRPr="00300ECA" w14:paraId="19D04273" w14:textId="77777777">
        <w:tc>
          <w:tcPr>
            <w:tcW w:w="563" w:type="dxa"/>
          </w:tcPr>
          <w:p w14:paraId="29DE4D5C"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2</w:t>
            </w:r>
          </w:p>
        </w:tc>
        <w:tc>
          <w:tcPr>
            <w:tcW w:w="1560" w:type="dxa"/>
          </w:tcPr>
          <w:p w14:paraId="504A9AE9"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Design</w:t>
            </w:r>
          </w:p>
        </w:tc>
        <w:tc>
          <w:tcPr>
            <w:tcW w:w="8333" w:type="dxa"/>
          </w:tcPr>
          <w:p w14:paraId="5925CA57"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Laboratorium, Ruang Kelas GKT, Co-working Space MST Lt. 2, Remote</w:t>
            </w:r>
          </w:p>
        </w:tc>
      </w:tr>
      <w:tr w:rsidR="00121EF9" w:rsidRPr="00300ECA" w14:paraId="0D6C3803" w14:textId="77777777">
        <w:tc>
          <w:tcPr>
            <w:tcW w:w="563" w:type="dxa"/>
          </w:tcPr>
          <w:p w14:paraId="6591FD42"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3</w:t>
            </w:r>
          </w:p>
        </w:tc>
        <w:tc>
          <w:tcPr>
            <w:tcW w:w="1560" w:type="dxa"/>
          </w:tcPr>
          <w:p w14:paraId="2CADB1C2"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Implement</w:t>
            </w:r>
          </w:p>
        </w:tc>
        <w:tc>
          <w:tcPr>
            <w:tcW w:w="8333" w:type="dxa"/>
          </w:tcPr>
          <w:p w14:paraId="1E891EB8"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Laboratorium, Ruang Kelas GKT, Co-working Space MST Lt. 2, Remote</w:t>
            </w:r>
          </w:p>
        </w:tc>
      </w:tr>
      <w:tr w:rsidR="00121EF9" w:rsidRPr="00300ECA" w14:paraId="08BCB936" w14:textId="77777777">
        <w:tc>
          <w:tcPr>
            <w:tcW w:w="563" w:type="dxa"/>
          </w:tcPr>
          <w:p w14:paraId="0BAD834A" w14:textId="77777777" w:rsidR="00121EF9" w:rsidRPr="00300ECA" w:rsidRDefault="00000000">
            <w:pPr>
              <w:spacing w:after="0"/>
              <w:jc w:val="cente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4</w:t>
            </w:r>
          </w:p>
        </w:tc>
        <w:tc>
          <w:tcPr>
            <w:tcW w:w="1560" w:type="dxa"/>
          </w:tcPr>
          <w:p w14:paraId="1A926A34"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Operate</w:t>
            </w:r>
          </w:p>
        </w:tc>
        <w:tc>
          <w:tcPr>
            <w:tcW w:w="8333" w:type="dxa"/>
          </w:tcPr>
          <w:p w14:paraId="7E0108D4" w14:textId="77777777" w:rsidR="00121EF9" w:rsidRPr="00300ECA" w:rsidRDefault="00000000">
            <w:pPr>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Laboratorium, Ruang Kelas GKT, Co-working Space MST Lt. 2, Remote</w:t>
            </w:r>
          </w:p>
        </w:tc>
      </w:tr>
    </w:tbl>
    <w:p w14:paraId="37D891DE" w14:textId="77777777" w:rsidR="002A43AE" w:rsidRPr="00300ECA" w:rsidRDefault="00000000" w:rsidP="002A43AE">
      <w:pPr>
        <w:pStyle w:val="Heading2"/>
        <w:numPr>
          <w:ilvl w:val="0"/>
          <w:numId w:val="2"/>
        </w:numP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Monitoring dan Evaluasi</w:t>
      </w:r>
    </w:p>
    <w:p w14:paraId="6CA641F3" w14:textId="0E230FD4" w:rsidR="002A43AE" w:rsidRPr="00300ECA" w:rsidRDefault="002A43AE" w:rsidP="002A43AE">
      <w:pPr>
        <w:pStyle w:val="Heading2"/>
        <w:numPr>
          <w:ilvl w:val="0"/>
          <w:numId w:val="0"/>
        </w:numPr>
        <w:ind w:left="720"/>
        <w:rPr>
          <w:rFonts w:ascii="Times New Roman" w:eastAsia="Times New Roman" w:hAnsi="Times New Roman" w:cs="Times New Roman"/>
          <w:b w:val="0"/>
          <w:bCs/>
          <w:sz w:val="24"/>
          <w:szCs w:val="24"/>
        </w:rPr>
      </w:pPr>
      <w:r w:rsidRPr="00300ECA">
        <w:rPr>
          <w:rFonts w:ascii="Times New Roman" w:eastAsia="Times New Roman" w:hAnsi="Times New Roman" w:cs="Times New Roman"/>
          <w:b w:val="0"/>
          <w:bCs/>
          <w:sz w:val="24"/>
          <w:szCs w:val="24"/>
        </w:rPr>
        <w:t xml:space="preserve">Monitoring dan Evaluasi dilakukan menggunakan fitur Milestone dan Issue pada Platform Gitea. Selain itu, platform Gitea juga digunakan untuk </w:t>
      </w:r>
      <w:r w:rsidRPr="00300ECA">
        <w:rPr>
          <w:rFonts w:ascii="Times New Roman" w:eastAsia="Times New Roman" w:hAnsi="Times New Roman" w:cs="Times New Roman"/>
          <w:b w:val="0"/>
          <w:bCs/>
          <w:i/>
          <w:sz w:val="24"/>
          <w:szCs w:val="24"/>
        </w:rPr>
        <w:t>repository code</w:t>
      </w:r>
      <w:r w:rsidRPr="00300ECA">
        <w:rPr>
          <w:rFonts w:ascii="Times New Roman" w:eastAsia="Times New Roman" w:hAnsi="Times New Roman" w:cs="Times New Roman"/>
          <w:b w:val="0"/>
          <w:bCs/>
          <w:sz w:val="24"/>
          <w:szCs w:val="24"/>
        </w:rPr>
        <w:t xml:space="preserve"> pada proyek ini.</w:t>
      </w:r>
    </w:p>
    <w:p w14:paraId="1FBCE342" w14:textId="77777777" w:rsidR="00A67B3B" w:rsidRPr="00300ECA" w:rsidRDefault="00A67B3B" w:rsidP="00A67B3B">
      <w:pPr>
        <w:rPr>
          <w:rFonts w:ascii="Times New Roman" w:hAnsi="Times New Roman" w:cs="Times New Roman"/>
        </w:rPr>
      </w:pPr>
    </w:p>
    <w:p w14:paraId="3BC20ABC" w14:textId="77777777" w:rsidR="002A43AE" w:rsidRPr="00300ECA" w:rsidRDefault="002A43AE" w:rsidP="00A67B3B">
      <w:pPr>
        <w:rPr>
          <w:rFonts w:ascii="Times New Roman" w:hAnsi="Times New Roman" w:cs="Times New Roman"/>
        </w:rPr>
      </w:pPr>
    </w:p>
    <w:p w14:paraId="2F6B9CFD" w14:textId="77777777" w:rsidR="002A43AE" w:rsidRPr="00300ECA" w:rsidRDefault="002A43AE" w:rsidP="00A67B3B">
      <w:pPr>
        <w:rPr>
          <w:rFonts w:ascii="Times New Roman" w:hAnsi="Times New Roman" w:cs="Times New Roman"/>
        </w:rPr>
      </w:pPr>
    </w:p>
    <w:p w14:paraId="13B232E7" w14:textId="77777777" w:rsidR="002A43AE" w:rsidRPr="00300ECA" w:rsidRDefault="002A43AE" w:rsidP="00A67B3B">
      <w:pPr>
        <w:rPr>
          <w:rFonts w:ascii="Times New Roman" w:hAnsi="Times New Roman" w:cs="Times New Roman"/>
        </w:rPr>
      </w:pPr>
    </w:p>
    <w:p w14:paraId="58A95AE2" w14:textId="77777777" w:rsidR="002A43AE" w:rsidRPr="00300ECA" w:rsidRDefault="002A43AE" w:rsidP="00A67B3B">
      <w:pPr>
        <w:rPr>
          <w:rFonts w:ascii="Times New Roman" w:hAnsi="Times New Roman" w:cs="Times New Roman"/>
        </w:rPr>
      </w:pPr>
    </w:p>
    <w:p w14:paraId="36D69C0A" w14:textId="77777777" w:rsidR="002A43AE" w:rsidRPr="00300ECA" w:rsidRDefault="002A43AE" w:rsidP="00A67B3B">
      <w:pPr>
        <w:rPr>
          <w:rFonts w:ascii="Times New Roman" w:hAnsi="Times New Roman" w:cs="Times New Roman"/>
        </w:rPr>
      </w:pPr>
    </w:p>
    <w:p w14:paraId="4C50E807" w14:textId="77777777" w:rsidR="00121EF9" w:rsidRPr="00300ECA" w:rsidRDefault="00000000">
      <w:pPr>
        <w:pStyle w:val="Heading2"/>
        <w:numPr>
          <w:ilvl w:val="0"/>
          <w:numId w:val="2"/>
        </w:numPr>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Persetujuan</w:t>
      </w:r>
    </w:p>
    <w:p w14:paraId="56E22CA8" w14:textId="77777777" w:rsidR="00121EF9" w:rsidRPr="00300ECA" w:rsidRDefault="00121EF9">
      <w:pPr>
        <w:spacing w:after="0"/>
        <w:rPr>
          <w:rFonts w:ascii="Times New Roman" w:eastAsia="Times New Roman" w:hAnsi="Times New Roman" w:cs="Times New Roman"/>
          <w:sz w:val="24"/>
          <w:szCs w:val="24"/>
        </w:rPr>
      </w:pPr>
    </w:p>
    <w:p w14:paraId="3DD81A40" w14:textId="2A43807E" w:rsidR="00121EF9" w:rsidRPr="00300ECA" w:rsidRDefault="00000000">
      <w:pPr>
        <w:tabs>
          <w:tab w:val="left" w:pos="709"/>
          <w:tab w:val="left" w:pos="6237"/>
        </w:tabs>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ab/>
      </w:r>
      <w:r w:rsidRPr="00300ECA">
        <w:rPr>
          <w:rFonts w:ascii="Times New Roman" w:eastAsia="Times New Roman" w:hAnsi="Times New Roman" w:cs="Times New Roman"/>
          <w:sz w:val="24"/>
          <w:szCs w:val="24"/>
        </w:rPr>
        <w:tab/>
        <w:t>Semarang,</w:t>
      </w:r>
      <w:r w:rsidR="002A43AE" w:rsidRPr="00300ECA">
        <w:rPr>
          <w:rFonts w:ascii="Times New Roman" w:eastAsia="Times New Roman" w:hAnsi="Times New Roman" w:cs="Times New Roman"/>
          <w:sz w:val="24"/>
          <w:szCs w:val="24"/>
        </w:rPr>
        <w:t>……………………</w:t>
      </w:r>
    </w:p>
    <w:p w14:paraId="2673CE56" w14:textId="5E46CC02" w:rsidR="00121EF9" w:rsidRPr="00300ECA" w:rsidRDefault="00000000">
      <w:pPr>
        <w:tabs>
          <w:tab w:val="left" w:pos="709"/>
          <w:tab w:val="left" w:pos="6237"/>
        </w:tabs>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ab/>
        <w:t>Ketua Program Studi</w:t>
      </w:r>
      <w:r w:rsidRPr="00300ECA">
        <w:rPr>
          <w:rFonts w:ascii="Times New Roman" w:eastAsia="Times New Roman" w:hAnsi="Times New Roman" w:cs="Times New Roman"/>
          <w:sz w:val="24"/>
          <w:szCs w:val="24"/>
        </w:rPr>
        <w:tab/>
      </w:r>
      <w:r w:rsidR="002A43AE" w:rsidRPr="00300ECA">
        <w:rPr>
          <w:rFonts w:ascii="Times New Roman" w:eastAsia="Times New Roman" w:hAnsi="Times New Roman" w:cs="Times New Roman"/>
          <w:sz w:val="24"/>
          <w:szCs w:val="24"/>
        </w:rPr>
        <w:t>Dosen Pengampu</w:t>
      </w:r>
      <w:r w:rsidRPr="00300ECA">
        <w:rPr>
          <w:rFonts w:ascii="Times New Roman" w:eastAsia="Times New Roman" w:hAnsi="Times New Roman" w:cs="Times New Roman"/>
          <w:sz w:val="24"/>
          <w:szCs w:val="24"/>
        </w:rPr>
        <w:t>,</w:t>
      </w:r>
    </w:p>
    <w:p w14:paraId="43BF7EDA" w14:textId="77777777" w:rsidR="00121EF9" w:rsidRPr="00300ECA" w:rsidRDefault="00000000">
      <w:pPr>
        <w:tabs>
          <w:tab w:val="left" w:pos="709"/>
          <w:tab w:val="left" w:pos="6237"/>
        </w:tabs>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ab/>
        <w:t>D3 Teknik Informatika,</w:t>
      </w:r>
    </w:p>
    <w:p w14:paraId="24724139" w14:textId="77777777" w:rsidR="00121EF9" w:rsidRPr="00300ECA" w:rsidRDefault="00121EF9">
      <w:pPr>
        <w:tabs>
          <w:tab w:val="left" w:pos="709"/>
          <w:tab w:val="left" w:pos="6237"/>
        </w:tabs>
        <w:spacing w:after="0"/>
        <w:rPr>
          <w:rFonts w:ascii="Times New Roman" w:eastAsia="Times New Roman" w:hAnsi="Times New Roman" w:cs="Times New Roman"/>
          <w:sz w:val="24"/>
          <w:szCs w:val="24"/>
        </w:rPr>
      </w:pPr>
    </w:p>
    <w:p w14:paraId="4E3CDAE2" w14:textId="77777777" w:rsidR="00121EF9" w:rsidRPr="00300ECA" w:rsidRDefault="00121EF9">
      <w:pPr>
        <w:tabs>
          <w:tab w:val="left" w:pos="709"/>
          <w:tab w:val="left" w:pos="6237"/>
        </w:tabs>
        <w:spacing w:after="0"/>
        <w:rPr>
          <w:rFonts w:ascii="Times New Roman" w:eastAsia="Times New Roman" w:hAnsi="Times New Roman" w:cs="Times New Roman"/>
          <w:sz w:val="24"/>
          <w:szCs w:val="24"/>
        </w:rPr>
      </w:pPr>
    </w:p>
    <w:p w14:paraId="0FA5EC44" w14:textId="77777777" w:rsidR="00121EF9" w:rsidRPr="00300ECA" w:rsidRDefault="00121EF9">
      <w:pPr>
        <w:tabs>
          <w:tab w:val="left" w:pos="709"/>
          <w:tab w:val="left" w:pos="6237"/>
        </w:tabs>
        <w:spacing w:after="0"/>
        <w:rPr>
          <w:rFonts w:ascii="Times New Roman" w:eastAsia="Times New Roman" w:hAnsi="Times New Roman" w:cs="Times New Roman"/>
          <w:sz w:val="24"/>
          <w:szCs w:val="24"/>
        </w:rPr>
      </w:pPr>
    </w:p>
    <w:p w14:paraId="6B65B036" w14:textId="77777777" w:rsidR="00121EF9" w:rsidRPr="00300ECA" w:rsidRDefault="00121EF9">
      <w:pPr>
        <w:tabs>
          <w:tab w:val="left" w:pos="709"/>
          <w:tab w:val="left" w:pos="6237"/>
        </w:tabs>
        <w:spacing w:after="0"/>
        <w:rPr>
          <w:rFonts w:ascii="Times New Roman" w:eastAsia="Times New Roman" w:hAnsi="Times New Roman" w:cs="Times New Roman"/>
          <w:sz w:val="24"/>
          <w:szCs w:val="24"/>
        </w:rPr>
      </w:pPr>
    </w:p>
    <w:p w14:paraId="3725FAB5" w14:textId="5ADE74B8" w:rsidR="00121EF9" w:rsidRPr="00300ECA" w:rsidRDefault="00000000">
      <w:pPr>
        <w:tabs>
          <w:tab w:val="left" w:pos="709"/>
          <w:tab w:val="left" w:pos="6237"/>
        </w:tabs>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tab/>
        <w:t>Idhawati Hestiningsih, S.Kom, M.Kom.</w:t>
      </w:r>
      <w:r w:rsidRPr="00300ECA">
        <w:rPr>
          <w:rFonts w:ascii="Times New Roman" w:eastAsia="Times New Roman" w:hAnsi="Times New Roman" w:cs="Times New Roman"/>
          <w:sz w:val="24"/>
          <w:szCs w:val="24"/>
        </w:rPr>
        <w:tab/>
      </w:r>
      <w:r w:rsidR="002A43AE" w:rsidRPr="00300ECA">
        <w:rPr>
          <w:rFonts w:ascii="Times New Roman" w:eastAsia="Times New Roman" w:hAnsi="Times New Roman" w:cs="Times New Roman"/>
          <w:iCs/>
          <w:sz w:val="24"/>
          <w:szCs w:val="24"/>
        </w:rPr>
        <w:t>Amran Yobioktabera, S. Kom., M.Kom.</w:t>
      </w:r>
    </w:p>
    <w:p w14:paraId="440257E4" w14:textId="4794DF3D" w:rsidR="00121EF9" w:rsidRPr="00300ECA" w:rsidRDefault="00000000" w:rsidP="002A43AE">
      <w:pPr>
        <w:tabs>
          <w:tab w:val="left" w:pos="709"/>
          <w:tab w:val="left" w:pos="6237"/>
        </w:tabs>
        <w:spacing w:after="0"/>
        <w:rPr>
          <w:rFonts w:ascii="Times New Roman" w:eastAsia="Times New Roman" w:hAnsi="Times New Roman" w:cs="Times New Roman"/>
          <w:sz w:val="24"/>
          <w:szCs w:val="24"/>
        </w:rPr>
      </w:pPr>
      <w:r w:rsidRPr="00300ECA">
        <w:rPr>
          <w:rFonts w:ascii="Times New Roman" w:eastAsia="Times New Roman" w:hAnsi="Times New Roman" w:cs="Times New Roman"/>
          <w:sz w:val="24"/>
          <w:szCs w:val="24"/>
        </w:rPr>
        <w:lastRenderedPageBreak/>
        <w:tab/>
        <w:t>NIP. 197711192008012013</w:t>
      </w:r>
      <w:r w:rsidRPr="00300ECA">
        <w:rPr>
          <w:rFonts w:ascii="Times New Roman" w:eastAsia="Times New Roman" w:hAnsi="Times New Roman" w:cs="Times New Roman"/>
          <w:sz w:val="24"/>
          <w:szCs w:val="24"/>
        </w:rPr>
        <w:tab/>
        <w:t xml:space="preserve">NIP. </w:t>
      </w:r>
      <w:r w:rsidR="002A43AE" w:rsidRPr="00300ECA">
        <w:rPr>
          <w:rFonts w:ascii="Times New Roman" w:eastAsia="Times New Roman" w:hAnsi="Times New Roman" w:cs="Times New Roman"/>
          <w:sz w:val="24"/>
          <w:szCs w:val="24"/>
        </w:rPr>
        <w:t>198810142019031007</w:t>
      </w:r>
    </w:p>
    <w:p w14:paraId="28F29F38" w14:textId="77777777" w:rsidR="00121EF9" w:rsidRPr="00300ECA" w:rsidRDefault="00121EF9">
      <w:pPr>
        <w:tabs>
          <w:tab w:val="left" w:pos="709"/>
          <w:tab w:val="left" w:pos="6237"/>
        </w:tabs>
        <w:spacing w:after="0"/>
        <w:rPr>
          <w:rFonts w:ascii="Times New Roman" w:eastAsia="Times New Roman" w:hAnsi="Times New Roman" w:cs="Times New Roman"/>
          <w:sz w:val="24"/>
          <w:szCs w:val="24"/>
        </w:rPr>
      </w:pPr>
    </w:p>
    <w:p w14:paraId="7ED2F591" w14:textId="77777777" w:rsidR="00121EF9" w:rsidRPr="00300ECA" w:rsidRDefault="00121EF9">
      <w:pPr>
        <w:tabs>
          <w:tab w:val="left" w:pos="709"/>
          <w:tab w:val="left" w:pos="6237"/>
        </w:tabs>
        <w:spacing w:after="0"/>
        <w:rPr>
          <w:rFonts w:ascii="Times New Roman" w:eastAsia="Times New Roman" w:hAnsi="Times New Roman" w:cs="Times New Roman"/>
          <w:sz w:val="24"/>
          <w:szCs w:val="24"/>
        </w:rPr>
      </w:pPr>
    </w:p>
    <w:sectPr w:rsidR="00121EF9" w:rsidRPr="00300ECA">
      <w:headerReference w:type="default" r:id="rId8"/>
      <w:pgSz w:w="11906" w:h="16838"/>
      <w:pgMar w:top="720" w:right="720" w:bottom="720" w:left="720" w:header="357"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C2CC0" w14:textId="77777777" w:rsidR="00923402" w:rsidRDefault="00923402">
      <w:pPr>
        <w:spacing w:after="0" w:line="240" w:lineRule="auto"/>
      </w:pPr>
      <w:r>
        <w:separator/>
      </w:r>
    </w:p>
  </w:endnote>
  <w:endnote w:type="continuationSeparator" w:id="0">
    <w:p w14:paraId="6F5556CA" w14:textId="77777777" w:rsidR="00923402" w:rsidRDefault="00923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A3EDEA3-E963-4236-A0AE-2F10CB83EADE}"/>
    <w:embedItalic r:id="rId2" w:fontKey="{0BE91482-72E6-4B42-B1B3-BC07DA116E24}"/>
  </w:font>
  <w:font w:name="Aptos Display">
    <w:charset w:val="00"/>
    <w:family w:val="swiss"/>
    <w:pitch w:val="variable"/>
    <w:sig w:usb0="20000287" w:usb1="00000003" w:usb2="00000000" w:usb3="00000000" w:csb0="0000019F" w:csb1="00000000"/>
    <w:embedRegular r:id="rId3" w:fontKey="{9BC32813-949D-4B96-9C9D-6E85E190162D}"/>
    <w:embedBold r:id="rId4" w:fontKey="{F4A6BF31-2E66-4BAD-8EDF-B7A40FB13187}"/>
    <w:embedBoldItalic r:id="rId5" w:fontKey="{C404C23E-1519-4551-8622-3271CDA2CF3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FF8B" w14:textId="77777777" w:rsidR="00923402" w:rsidRDefault="00923402">
      <w:pPr>
        <w:spacing w:after="0" w:line="240" w:lineRule="auto"/>
      </w:pPr>
      <w:r>
        <w:separator/>
      </w:r>
    </w:p>
  </w:footnote>
  <w:footnote w:type="continuationSeparator" w:id="0">
    <w:p w14:paraId="7426B2ED" w14:textId="77777777" w:rsidR="00923402" w:rsidRDefault="00923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C12E3" w14:textId="77777777" w:rsidR="00121EF9" w:rsidRDefault="00121EF9">
    <w:pPr>
      <w:widowControl w:val="0"/>
      <w:pBdr>
        <w:top w:val="nil"/>
        <w:left w:val="nil"/>
        <w:bottom w:val="nil"/>
        <w:right w:val="nil"/>
        <w:between w:val="nil"/>
      </w:pBdr>
      <w:spacing w:after="0" w:line="276" w:lineRule="auto"/>
      <w:jc w:val="left"/>
    </w:pPr>
  </w:p>
  <w:tbl>
    <w:tblPr>
      <w:tblStyle w:val="aa"/>
      <w:tblW w:w="10466" w:type="dxa"/>
      <w:tblBorders>
        <w:bottom w:val="single" w:sz="12" w:space="0" w:color="000000"/>
      </w:tblBorders>
      <w:tblLayout w:type="fixed"/>
      <w:tblLook w:val="0400" w:firstRow="0" w:lastRow="0" w:firstColumn="0" w:lastColumn="0" w:noHBand="0" w:noVBand="1"/>
    </w:tblPr>
    <w:tblGrid>
      <w:gridCol w:w="1618"/>
      <w:gridCol w:w="8848"/>
    </w:tblGrid>
    <w:tr w:rsidR="00121EF9" w14:paraId="148278EE" w14:textId="77777777">
      <w:trPr>
        <w:trHeight w:val="1283"/>
      </w:trPr>
      <w:tc>
        <w:tcPr>
          <w:tcW w:w="1618" w:type="dxa"/>
          <w:vAlign w:val="center"/>
        </w:tcPr>
        <w:p w14:paraId="5BBD423D" w14:textId="77777777" w:rsidR="00121EF9" w:rsidRDefault="00000000">
          <w:pPr>
            <w:spacing w:after="0"/>
            <w:jc w:val="center"/>
          </w:pPr>
          <w:r>
            <w:rPr>
              <w:noProof/>
            </w:rPr>
            <w:drawing>
              <wp:inline distT="114300" distB="114300" distL="114300" distR="114300" wp14:anchorId="4CF40C0D" wp14:editId="497F3B25">
                <wp:extent cx="604111" cy="604111"/>
                <wp:effectExtent l="0" t="0" r="0" b="0"/>
                <wp:docPr id="4" name="image1.png" descr="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yellow logo&#10;&#10;Description automatically generated"/>
                        <pic:cNvPicPr preferRelativeResize="0"/>
                      </pic:nvPicPr>
                      <pic:blipFill>
                        <a:blip r:embed="rId1"/>
                        <a:srcRect/>
                        <a:stretch>
                          <a:fillRect/>
                        </a:stretch>
                      </pic:blipFill>
                      <pic:spPr>
                        <a:xfrm>
                          <a:off x="0" y="0"/>
                          <a:ext cx="604111" cy="604111"/>
                        </a:xfrm>
                        <a:prstGeom prst="rect">
                          <a:avLst/>
                        </a:prstGeom>
                        <a:ln/>
                      </pic:spPr>
                    </pic:pic>
                  </a:graphicData>
                </a:graphic>
              </wp:inline>
            </w:drawing>
          </w:r>
        </w:p>
      </w:tc>
      <w:tc>
        <w:tcPr>
          <w:tcW w:w="8848" w:type="dxa"/>
          <w:vAlign w:val="center"/>
        </w:tcPr>
        <w:p w14:paraId="06A30BB6" w14:textId="77777777" w:rsidR="00121EF9" w:rsidRDefault="00000000">
          <w:pPr>
            <w:pStyle w:val="Heading1"/>
          </w:pPr>
          <w:r>
            <w:t>Rencana Pelaksanaan Proyek (RPP)</w:t>
          </w:r>
        </w:p>
        <w:p w14:paraId="3804E7A9" w14:textId="77777777" w:rsidR="00121EF9" w:rsidRDefault="00000000">
          <w:pPr>
            <w:pStyle w:val="Heading1"/>
            <w:rPr>
              <w:i/>
            </w:rPr>
          </w:pPr>
          <w:r>
            <w:rPr>
              <w:i/>
            </w:rPr>
            <w:t>Project-Based Learning</w:t>
          </w:r>
        </w:p>
        <w:p w14:paraId="2F380E1F" w14:textId="4C906A81" w:rsidR="00121EF9" w:rsidRDefault="00000000">
          <w:pPr>
            <w:pStyle w:val="Heading1"/>
          </w:pPr>
          <w:r>
            <w:t xml:space="preserve">Prodi D3 Teknik Informatika </w:t>
          </w:r>
        </w:p>
      </w:tc>
    </w:tr>
  </w:tbl>
  <w:p w14:paraId="6C6608BE" w14:textId="77777777" w:rsidR="00121EF9" w:rsidRDefault="00121EF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0572F"/>
    <w:multiLevelType w:val="multilevel"/>
    <w:tmpl w:val="F53E05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708639C"/>
    <w:multiLevelType w:val="multilevel"/>
    <w:tmpl w:val="4D00603C"/>
    <w:lvl w:ilvl="0">
      <w:start w:val="1"/>
      <w:numFmt w:val="lowerLetter"/>
      <w:pStyle w:val="Heading2"/>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314140143">
    <w:abstractNumId w:val="1"/>
  </w:num>
  <w:num w:numId="2" w16cid:durableId="372390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F9"/>
    <w:rsid w:val="00080F15"/>
    <w:rsid w:val="00083A00"/>
    <w:rsid w:val="000F6064"/>
    <w:rsid w:val="00121EF9"/>
    <w:rsid w:val="002865F8"/>
    <w:rsid w:val="002A43AE"/>
    <w:rsid w:val="00300ECA"/>
    <w:rsid w:val="00444112"/>
    <w:rsid w:val="0060125D"/>
    <w:rsid w:val="006D2B07"/>
    <w:rsid w:val="008E31CF"/>
    <w:rsid w:val="009134F6"/>
    <w:rsid w:val="00923402"/>
    <w:rsid w:val="00A67B3B"/>
    <w:rsid w:val="00AC4EE7"/>
    <w:rsid w:val="00C355CB"/>
    <w:rsid w:val="00F50E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6FFC6"/>
  <w15:docId w15:val="{8E5C0B42-A3B1-497E-AEB3-B8904D103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6C6"/>
    <w:pPr>
      <w:contextualSpacing/>
    </w:pPr>
  </w:style>
  <w:style w:type="paragraph" w:styleId="Heading1">
    <w:name w:val="heading 1"/>
    <w:basedOn w:val="Normal"/>
    <w:next w:val="Normal"/>
    <w:link w:val="Heading1Char"/>
    <w:uiPriority w:val="9"/>
    <w:qFormat/>
    <w:rsid w:val="007C786C"/>
    <w:pPr>
      <w:keepNext/>
      <w:keepLines/>
      <w:spacing w:after="0" w:line="240" w:lineRule="auto"/>
      <w:outlineLvl w:val="0"/>
    </w:pPr>
    <w:rPr>
      <w:rFonts w:asciiTheme="majorHAnsi" w:eastAsiaTheme="majorEastAsia" w:hAnsiTheme="majorHAnsi" w:cstheme="majorBidi"/>
      <w:b/>
      <w:sz w:val="24"/>
      <w:szCs w:val="40"/>
    </w:rPr>
  </w:style>
  <w:style w:type="paragraph" w:styleId="Heading2">
    <w:name w:val="heading 2"/>
    <w:basedOn w:val="Normal"/>
    <w:next w:val="Normal"/>
    <w:link w:val="Heading2Char"/>
    <w:uiPriority w:val="9"/>
    <w:unhideWhenUsed/>
    <w:qFormat/>
    <w:rsid w:val="000F36C6"/>
    <w:pPr>
      <w:keepNext/>
      <w:keepLines/>
      <w:numPr>
        <w:numId w:val="1"/>
      </w:numPr>
      <w:spacing w:before="240"/>
      <w:ind w:left="357" w:hanging="357"/>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7C7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7C786C"/>
    <w:pPr>
      <w:spacing w:after="80" w:line="240" w:lineRule="auto"/>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C786C"/>
    <w:rPr>
      <w:rFonts w:asciiTheme="majorHAnsi" w:eastAsiaTheme="majorEastAsia" w:hAnsiTheme="majorHAnsi" w:cstheme="majorBidi"/>
      <w:b/>
      <w:sz w:val="24"/>
      <w:szCs w:val="40"/>
    </w:rPr>
  </w:style>
  <w:style w:type="character" w:customStyle="1" w:styleId="Heading2Char">
    <w:name w:val="Heading 2 Char"/>
    <w:basedOn w:val="DefaultParagraphFont"/>
    <w:link w:val="Heading2"/>
    <w:uiPriority w:val="9"/>
    <w:rsid w:val="000F36C6"/>
    <w:rPr>
      <w:rFonts w:asciiTheme="majorHAnsi" w:eastAsiaTheme="majorEastAsia" w:hAnsiTheme="majorHAnsi" w:cstheme="majorBidi"/>
      <w:b/>
      <w:szCs w:val="32"/>
    </w:rPr>
  </w:style>
  <w:style w:type="character" w:customStyle="1" w:styleId="Heading3Char">
    <w:name w:val="Heading 3 Char"/>
    <w:basedOn w:val="DefaultParagraphFont"/>
    <w:link w:val="Heading3"/>
    <w:uiPriority w:val="9"/>
    <w:semiHidden/>
    <w:rsid w:val="007C7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86C"/>
    <w:rPr>
      <w:rFonts w:eastAsiaTheme="majorEastAsia" w:cstheme="majorBidi"/>
      <w:color w:val="272727" w:themeColor="text1" w:themeTint="D8"/>
    </w:rPr>
  </w:style>
  <w:style w:type="character" w:customStyle="1" w:styleId="TitleChar">
    <w:name w:val="Title Char"/>
    <w:basedOn w:val="DefaultParagraphFont"/>
    <w:link w:val="Title"/>
    <w:uiPriority w:val="10"/>
    <w:rsid w:val="007C7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7C7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86C"/>
    <w:pPr>
      <w:spacing w:before="160"/>
      <w:jc w:val="center"/>
    </w:pPr>
    <w:rPr>
      <w:i/>
      <w:iCs/>
      <w:color w:val="404040" w:themeColor="text1" w:themeTint="BF"/>
    </w:rPr>
  </w:style>
  <w:style w:type="character" w:customStyle="1" w:styleId="QuoteChar">
    <w:name w:val="Quote Char"/>
    <w:basedOn w:val="DefaultParagraphFont"/>
    <w:link w:val="Quote"/>
    <w:uiPriority w:val="29"/>
    <w:rsid w:val="007C786C"/>
    <w:rPr>
      <w:i/>
      <w:iCs/>
      <w:color w:val="404040" w:themeColor="text1" w:themeTint="BF"/>
    </w:rPr>
  </w:style>
  <w:style w:type="paragraph" w:styleId="ListParagraph">
    <w:name w:val="List Paragraph"/>
    <w:basedOn w:val="Normal"/>
    <w:uiPriority w:val="34"/>
    <w:qFormat/>
    <w:rsid w:val="007C786C"/>
    <w:pPr>
      <w:ind w:left="720"/>
    </w:pPr>
  </w:style>
  <w:style w:type="character" w:styleId="IntenseEmphasis">
    <w:name w:val="Intense Emphasis"/>
    <w:basedOn w:val="DefaultParagraphFont"/>
    <w:uiPriority w:val="21"/>
    <w:qFormat/>
    <w:rsid w:val="007C786C"/>
    <w:rPr>
      <w:i/>
      <w:iCs/>
      <w:color w:val="0F4761" w:themeColor="accent1" w:themeShade="BF"/>
    </w:rPr>
  </w:style>
  <w:style w:type="paragraph" w:styleId="IntenseQuote">
    <w:name w:val="Intense Quote"/>
    <w:basedOn w:val="Normal"/>
    <w:next w:val="Normal"/>
    <w:link w:val="IntenseQuoteChar"/>
    <w:uiPriority w:val="30"/>
    <w:qFormat/>
    <w:rsid w:val="007C7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86C"/>
    <w:rPr>
      <w:i/>
      <w:iCs/>
      <w:color w:val="0F4761" w:themeColor="accent1" w:themeShade="BF"/>
    </w:rPr>
  </w:style>
  <w:style w:type="character" w:styleId="IntenseReference">
    <w:name w:val="Intense Reference"/>
    <w:basedOn w:val="DefaultParagraphFont"/>
    <w:uiPriority w:val="32"/>
    <w:qFormat/>
    <w:rsid w:val="007C786C"/>
    <w:rPr>
      <w:b/>
      <w:bCs/>
      <w:smallCaps/>
      <w:color w:val="0F4761" w:themeColor="accent1" w:themeShade="BF"/>
      <w:spacing w:val="5"/>
    </w:rPr>
  </w:style>
  <w:style w:type="paragraph" w:styleId="NoSpacing">
    <w:name w:val="No Spacing"/>
    <w:uiPriority w:val="1"/>
    <w:qFormat/>
    <w:rsid w:val="00935FB5"/>
    <w:pPr>
      <w:spacing w:after="0" w:line="240" w:lineRule="auto"/>
    </w:pPr>
  </w:style>
  <w:style w:type="paragraph" w:styleId="Header">
    <w:name w:val="header"/>
    <w:basedOn w:val="Normal"/>
    <w:link w:val="HeaderChar"/>
    <w:uiPriority w:val="99"/>
    <w:unhideWhenUsed/>
    <w:rsid w:val="006760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0E6"/>
  </w:style>
  <w:style w:type="paragraph" w:styleId="Footer">
    <w:name w:val="footer"/>
    <w:basedOn w:val="Normal"/>
    <w:link w:val="FooterChar"/>
    <w:uiPriority w:val="99"/>
    <w:unhideWhenUsed/>
    <w:rsid w:val="006760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0E6"/>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9xF2tZl+Vg3q2Oy0GyiKOqD+fQ==">CgMxLjA4AHIhMTZza0xKQ2UwNlRhSW5yeGxNQVVFTVp6N2JmbGthYVEt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Suko Tyas Pernanda</dc:creator>
  <cp:lastModifiedBy>Taufiq Nur Firmansyah</cp:lastModifiedBy>
  <cp:revision>3</cp:revision>
  <dcterms:created xsi:type="dcterms:W3CDTF">2026-09-21T02:16:00Z</dcterms:created>
  <dcterms:modified xsi:type="dcterms:W3CDTF">2026-09-24T15:34:00Z</dcterms:modified>
</cp:coreProperties>
</file>